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D1029" w14:textId="77777777" w:rsidR="00203FF1" w:rsidRPr="00515C9D" w:rsidRDefault="00203FF1" w:rsidP="00203FF1">
      <w:pPr>
        <w:jc w:val="center"/>
        <w:rPr>
          <w:sz w:val="40"/>
          <w:szCs w:val="40"/>
        </w:rPr>
      </w:pPr>
      <w:r w:rsidRPr="00515C9D">
        <w:rPr>
          <w:b/>
          <w:bCs/>
          <w:sz w:val="40"/>
          <w:szCs w:val="40"/>
        </w:rPr>
        <w:t>LAPORAN JOBSHEET 3</w:t>
      </w:r>
    </w:p>
    <w:p w14:paraId="4D41D52D" w14:textId="77777777" w:rsidR="00203FF1" w:rsidRPr="00515C9D" w:rsidRDefault="00203FF1" w:rsidP="00203FF1">
      <w:pPr>
        <w:jc w:val="center"/>
        <w:rPr>
          <w:b/>
          <w:bCs/>
          <w:sz w:val="32"/>
          <w:szCs w:val="32"/>
        </w:rPr>
      </w:pPr>
      <w:r w:rsidRPr="00515C9D">
        <w:rPr>
          <w:b/>
          <w:bCs/>
          <w:sz w:val="32"/>
          <w:szCs w:val="32"/>
        </w:rPr>
        <w:t xml:space="preserve">Desain dan </w:t>
      </w:r>
      <w:proofErr w:type="spellStart"/>
      <w:r w:rsidRPr="00515C9D">
        <w:rPr>
          <w:b/>
          <w:bCs/>
          <w:sz w:val="32"/>
          <w:szCs w:val="32"/>
        </w:rPr>
        <w:t>Pemrograman</w:t>
      </w:r>
      <w:proofErr w:type="spellEnd"/>
      <w:r w:rsidRPr="00515C9D">
        <w:rPr>
          <w:b/>
          <w:bCs/>
          <w:sz w:val="32"/>
          <w:szCs w:val="32"/>
        </w:rPr>
        <w:t xml:space="preserve"> Web</w:t>
      </w:r>
    </w:p>
    <w:p w14:paraId="719C08D8" w14:textId="77777777" w:rsidR="00203FF1" w:rsidRPr="00515C9D" w:rsidRDefault="00203FF1" w:rsidP="00203FF1">
      <w:pPr>
        <w:jc w:val="center"/>
        <w:rPr>
          <w:b/>
          <w:bCs/>
          <w:sz w:val="32"/>
          <w:szCs w:val="32"/>
        </w:rPr>
      </w:pPr>
    </w:p>
    <w:p w14:paraId="0A0C3D15" w14:textId="77777777" w:rsidR="00203FF1" w:rsidRPr="00515C9D" w:rsidRDefault="00203FF1" w:rsidP="00203FF1">
      <w:pPr>
        <w:jc w:val="center"/>
        <w:rPr>
          <w:sz w:val="32"/>
          <w:szCs w:val="32"/>
        </w:rPr>
      </w:pPr>
    </w:p>
    <w:p w14:paraId="129016CA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noProof/>
          <w:sz w:val="32"/>
          <w:szCs w:val="32"/>
        </w:rPr>
        <w:drawing>
          <wp:inline distT="0" distB="0" distL="0" distR="0" wp14:anchorId="2F60C847" wp14:editId="2EF02ACE">
            <wp:extent cx="3933645" cy="3925518"/>
            <wp:effectExtent l="0" t="0" r="0" b="0"/>
            <wp:docPr id="161877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25" cy="39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C9" w14:textId="77777777" w:rsidR="00203FF1" w:rsidRPr="00515C9D" w:rsidRDefault="00203FF1" w:rsidP="00203FF1">
      <w:pPr>
        <w:jc w:val="center"/>
        <w:rPr>
          <w:sz w:val="32"/>
          <w:szCs w:val="32"/>
        </w:rPr>
      </w:pPr>
    </w:p>
    <w:p w14:paraId="37834CE6" w14:textId="77777777" w:rsidR="00203FF1" w:rsidRPr="00515C9D" w:rsidRDefault="00203FF1" w:rsidP="00203FF1">
      <w:pPr>
        <w:rPr>
          <w:sz w:val="32"/>
          <w:szCs w:val="32"/>
        </w:rPr>
      </w:pPr>
    </w:p>
    <w:p w14:paraId="4329D617" w14:textId="77777777" w:rsidR="00203FF1" w:rsidRPr="00515C9D" w:rsidRDefault="00203FF1" w:rsidP="00203FF1">
      <w:pPr>
        <w:jc w:val="center"/>
        <w:rPr>
          <w:sz w:val="32"/>
          <w:szCs w:val="32"/>
        </w:rPr>
      </w:pPr>
      <w:proofErr w:type="spellStart"/>
      <w:r w:rsidRPr="00515C9D">
        <w:rPr>
          <w:b/>
          <w:bCs/>
          <w:sz w:val="32"/>
          <w:szCs w:val="32"/>
        </w:rPr>
        <w:t>Disusun</w:t>
      </w:r>
      <w:proofErr w:type="spellEnd"/>
      <w:r w:rsidRPr="00515C9D">
        <w:rPr>
          <w:b/>
          <w:bCs/>
          <w:sz w:val="32"/>
          <w:szCs w:val="32"/>
        </w:rPr>
        <w:t xml:space="preserve"> </w:t>
      </w:r>
      <w:proofErr w:type="gramStart"/>
      <w:r w:rsidRPr="00515C9D">
        <w:rPr>
          <w:b/>
          <w:bCs/>
          <w:sz w:val="32"/>
          <w:szCs w:val="32"/>
        </w:rPr>
        <w:t>Oleh :</w:t>
      </w:r>
      <w:proofErr w:type="gramEnd"/>
    </w:p>
    <w:p w14:paraId="37071596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DHANISA PUTRI MASHILFA</w:t>
      </w:r>
    </w:p>
    <w:p w14:paraId="25D3DE2E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NIM. 2341720212</w:t>
      </w:r>
    </w:p>
    <w:p w14:paraId="4BFF5783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TI-2C/08</w:t>
      </w:r>
    </w:p>
    <w:p w14:paraId="1DCD1D66" w14:textId="77777777" w:rsidR="00203FF1" w:rsidRPr="00515C9D" w:rsidRDefault="00203FF1" w:rsidP="00203FF1">
      <w:pPr>
        <w:jc w:val="center"/>
        <w:rPr>
          <w:sz w:val="32"/>
          <w:szCs w:val="32"/>
        </w:rPr>
      </w:pPr>
    </w:p>
    <w:p w14:paraId="60ED9F9B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D-IV TEKNIK INFORMATIKA</w:t>
      </w:r>
    </w:p>
    <w:p w14:paraId="1710D713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JURUSAN TEKNOLOGI INFORMASI</w:t>
      </w:r>
    </w:p>
    <w:p w14:paraId="7C17BE9A" w14:textId="77777777" w:rsidR="00203FF1" w:rsidRPr="00515C9D" w:rsidRDefault="00203FF1" w:rsidP="00203FF1">
      <w:pPr>
        <w:jc w:val="center"/>
        <w:rPr>
          <w:sz w:val="32"/>
          <w:szCs w:val="32"/>
        </w:rPr>
      </w:pPr>
      <w:r w:rsidRPr="00515C9D">
        <w:rPr>
          <w:b/>
          <w:bCs/>
          <w:sz w:val="32"/>
          <w:szCs w:val="32"/>
        </w:rPr>
        <w:t>POLITEKNIK NEGERI MALANG</w:t>
      </w:r>
    </w:p>
    <w:p w14:paraId="35F81DD2" w14:textId="77777777" w:rsidR="00203FF1" w:rsidRPr="00515C9D" w:rsidRDefault="00203FF1" w:rsidP="00203FF1">
      <w:pPr>
        <w:jc w:val="center"/>
        <w:rPr>
          <w:sz w:val="32"/>
          <w:szCs w:val="32"/>
        </w:rPr>
      </w:pPr>
    </w:p>
    <w:p w14:paraId="0A9CCF25" w14:textId="77777777" w:rsidR="00203FF1" w:rsidRPr="00515C9D" w:rsidRDefault="00203FF1" w:rsidP="00203FF1">
      <w:pPr>
        <w:jc w:val="center"/>
        <w:rPr>
          <w:sz w:val="32"/>
          <w:szCs w:val="32"/>
        </w:rPr>
      </w:pPr>
    </w:p>
    <w:p w14:paraId="3CC3675A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  <w:r w:rsidRPr="00515C9D">
        <w:rPr>
          <w:b/>
          <w:bCs/>
          <w:sz w:val="28"/>
          <w:szCs w:val="28"/>
        </w:rPr>
        <w:t xml:space="preserve">Jl. Soekarno Hatta No. 9 </w:t>
      </w:r>
      <w:proofErr w:type="spellStart"/>
      <w:r w:rsidRPr="00515C9D">
        <w:rPr>
          <w:b/>
          <w:bCs/>
          <w:sz w:val="28"/>
          <w:szCs w:val="28"/>
        </w:rPr>
        <w:t>Jatimulyo</w:t>
      </w:r>
      <w:proofErr w:type="spellEnd"/>
      <w:r w:rsidRPr="00515C9D">
        <w:rPr>
          <w:b/>
          <w:bCs/>
          <w:sz w:val="28"/>
          <w:szCs w:val="28"/>
        </w:rPr>
        <w:t xml:space="preserve">, </w:t>
      </w:r>
      <w:proofErr w:type="spellStart"/>
      <w:r w:rsidRPr="00515C9D">
        <w:rPr>
          <w:b/>
          <w:bCs/>
          <w:sz w:val="28"/>
          <w:szCs w:val="28"/>
        </w:rPr>
        <w:t>Kecamatan</w:t>
      </w:r>
      <w:proofErr w:type="spellEnd"/>
      <w:r w:rsidRPr="00515C9D">
        <w:rPr>
          <w:b/>
          <w:bCs/>
          <w:sz w:val="28"/>
          <w:szCs w:val="28"/>
        </w:rPr>
        <w:t xml:space="preserve"> </w:t>
      </w:r>
      <w:proofErr w:type="spellStart"/>
      <w:r w:rsidRPr="00515C9D">
        <w:rPr>
          <w:b/>
          <w:bCs/>
          <w:sz w:val="28"/>
          <w:szCs w:val="28"/>
        </w:rPr>
        <w:t>Lowokwaru</w:t>
      </w:r>
      <w:proofErr w:type="spellEnd"/>
      <w:r w:rsidRPr="00515C9D">
        <w:rPr>
          <w:b/>
          <w:bCs/>
          <w:sz w:val="28"/>
          <w:szCs w:val="28"/>
        </w:rPr>
        <w:t xml:space="preserve">, </w:t>
      </w:r>
      <w:proofErr w:type="spellStart"/>
      <w:r w:rsidRPr="00515C9D">
        <w:rPr>
          <w:b/>
          <w:bCs/>
          <w:sz w:val="28"/>
          <w:szCs w:val="28"/>
        </w:rPr>
        <w:t>Jatimulyo</w:t>
      </w:r>
      <w:proofErr w:type="spellEnd"/>
      <w:r w:rsidRPr="00515C9D">
        <w:rPr>
          <w:b/>
          <w:bCs/>
          <w:sz w:val="28"/>
          <w:szCs w:val="28"/>
        </w:rPr>
        <w:t xml:space="preserve">, </w:t>
      </w:r>
      <w:proofErr w:type="spellStart"/>
      <w:r w:rsidRPr="00515C9D">
        <w:rPr>
          <w:b/>
          <w:bCs/>
          <w:sz w:val="28"/>
          <w:szCs w:val="28"/>
        </w:rPr>
        <w:t>Kec</w:t>
      </w:r>
      <w:proofErr w:type="spellEnd"/>
      <w:r w:rsidRPr="00515C9D">
        <w:rPr>
          <w:b/>
          <w:bCs/>
          <w:sz w:val="28"/>
          <w:szCs w:val="28"/>
        </w:rPr>
        <w:t xml:space="preserve">. </w:t>
      </w:r>
      <w:proofErr w:type="spellStart"/>
      <w:r w:rsidRPr="00515C9D">
        <w:rPr>
          <w:b/>
          <w:bCs/>
          <w:sz w:val="28"/>
          <w:szCs w:val="28"/>
        </w:rPr>
        <w:t>Lowokwaru</w:t>
      </w:r>
      <w:proofErr w:type="spellEnd"/>
      <w:r w:rsidRPr="00515C9D">
        <w:rPr>
          <w:b/>
          <w:bCs/>
          <w:sz w:val="28"/>
          <w:szCs w:val="28"/>
        </w:rPr>
        <w:t>, Kota Malang, Jawa Timur 6514</w:t>
      </w:r>
    </w:p>
    <w:p w14:paraId="42F73DDC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</w:p>
    <w:p w14:paraId="680270BE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</w:p>
    <w:p w14:paraId="232FFBDD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</w:p>
    <w:p w14:paraId="1B6B1805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</w:p>
    <w:p w14:paraId="71757B68" w14:textId="77777777" w:rsidR="00203FF1" w:rsidRDefault="00203FF1" w:rsidP="00203FF1">
      <w:pPr>
        <w:jc w:val="center"/>
        <w:rPr>
          <w:b/>
          <w:bCs/>
          <w:sz w:val="28"/>
          <w:szCs w:val="28"/>
        </w:rPr>
      </w:pPr>
    </w:p>
    <w:p w14:paraId="0A6552FD" w14:textId="77777777" w:rsidR="00203FF1" w:rsidRPr="00515C9D" w:rsidRDefault="00203FF1" w:rsidP="00203FF1">
      <w:pPr>
        <w:jc w:val="center"/>
        <w:rPr>
          <w:sz w:val="28"/>
          <w:szCs w:val="28"/>
        </w:rPr>
      </w:pPr>
    </w:p>
    <w:p w14:paraId="7959799C" w14:textId="77777777" w:rsidR="007E5AB6" w:rsidRDefault="00000000">
      <w:pPr>
        <w:spacing w:before="95"/>
        <w:ind w:left="1341"/>
        <w:rPr>
          <w:rFonts w:ascii="Calibri Light" w:eastAsia="Calibri Light" w:hAnsi="Calibri Light" w:cs="Calibri Light"/>
          <w:sz w:val="32"/>
          <w:szCs w:val="32"/>
        </w:rPr>
      </w:pPr>
      <w:proofErr w:type="spellStart"/>
      <w:r>
        <w:rPr>
          <w:rFonts w:ascii="Calibri Light" w:eastAsia="Calibri Light" w:hAnsi="Calibri Light" w:cs="Calibri Light"/>
          <w:color w:val="2E5395"/>
          <w:spacing w:val="-2"/>
          <w:sz w:val="32"/>
          <w:szCs w:val="32"/>
        </w:rPr>
        <w:lastRenderedPageBreak/>
        <w:t>E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nk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-2"/>
          <w:sz w:val="32"/>
          <w:szCs w:val="32"/>
        </w:rPr>
        <w:t>p</w:t>
      </w:r>
      <w:r>
        <w:rPr>
          <w:rFonts w:ascii="Calibri Light" w:eastAsia="Calibri Light" w:hAnsi="Calibri Light" w:cs="Calibri Light"/>
          <w:color w:val="2E5395"/>
          <w:spacing w:val="1"/>
          <w:sz w:val="32"/>
          <w:szCs w:val="32"/>
        </w:rPr>
        <w:t>s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u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l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1"/>
          <w:sz w:val="32"/>
          <w:szCs w:val="32"/>
        </w:rPr>
        <w:t>s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i</w:t>
      </w:r>
      <w:proofErr w:type="spellEnd"/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 xml:space="preserve"> P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-2"/>
          <w:sz w:val="32"/>
          <w:szCs w:val="32"/>
        </w:rPr>
        <w:t>d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4"/>
          <w:sz w:val="32"/>
          <w:szCs w:val="32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>Pem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r</w:t>
      </w:r>
      <w:r>
        <w:rPr>
          <w:rFonts w:ascii="Calibri Light" w:eastAsia="Calibri Light" w:hAnsi="Calibri Light" w:cs="Calibri Light"/>
          <w:color w:val="2E5395"/>
          <w:spacing w:val="-2"/>
          <w:sz w:val="32"/>
          <w:szCs w:val="32"/>
        </w:rPr>
        <w:t>o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gr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>m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an</w:t>
      </w:r>
      <w:proofErr w:type="spellEnd"/>
      <w:r>
        <w:rPr>
          <w:rFonts w:ascii="Calibri Light" w:eastAsia="Calibri Light" w:hAnsi="Calibri Light" w:cs="Calibri Light"/>
          <w:color w:val="2E5395"/>
          <w:sz w:val="32"/>
          <w:szCs w:val="32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B</w:t>
      </w:r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>e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r</w:t>
      </w:r>
      <w:r>
        <w:rPr>
          <w:rFonts w:ascii="Calibri Light" w:eastAsia="Calibri Light" w:hAnsi="Calibri Light" w:cs="Calibri Light"/>
          <w:color w:val="2E5395"/>
          <w:spacing w:val="-2"/>
          <w:sz w:val="32"/>
          <w:szCs w:val="32"/>
        </w:rPr>
        <w:t>o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r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i</w:t>
      </w:r>
      <w:r>
        <w:rPr>
          <w:rFonts w:ascii="Calibri Light" w:eastAsia="Calibri Light" w:hAnsi="Calibri Light" w:cs="Calibri Light"/>
          <w:color w:val="2E5395"/>
          <w:spacing w:val="-3"/>
          <w:sz w:val="32"/>
          <w:szCs w:val="32"/>
        </w:rPr>
        <w:t>e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n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t</w:t>
      </w:r>
      <w:r>
        <w:rPr>
          <w:rFonts w:ascii="Calibri Light" w:eastAsia="Calibri Light" w:hAnsi="Calibri Light" w:cs="Calibri Light"/>
          <w:color w:val="2E5395"/>
          <w:spacing w:val="-1"/>
          <w:sz w:val="32"/>
          <w:szCs w:val="32"/>
        </w:rPr>
        <w:t>a</w:t>
      </w:r>
      <w:r>
        <w:rPr>
          <w:rFonts w:ascii="Calibri Light" w:eastAsia="Calibri Light" w:hAnsi="Calibri Light" w:cs="Calibri Light"/>
          <w:color w:val="2E5395"/>
          <w:spacing w:val="1"/>
          <w:sz w:val="32"/>
          <w:szCs w:val="32"/>
        </w:rPr>
        <w:t>s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i</w:t>
      </w:r>
      <w:proofErr w:type="spellEnd"/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z w:val="32"/>
          <w:szCs w:val="32"/>
        </w:rPr>
        <w:t>Obj</w:t>
      </w:r>
      <w:r>
        <w:rPr>
          <w:rFonts w:ascii="Calibri Light" w:eastAsia="Calibri Light" w:hAnsi="Calibri Light" w:cs="Calibri Light"/>
          <w:color w:val="2E5395"/>
          <w:spacing w:val="2"/>
          <w:sz w:val="32"/>
          <w:szCs w:val="32"/>
        </w:rPr>
        <w:t>e</w:t>
      </w:r>
      <w:r>
        <w:rPr>
          <w:rFonts w:ascii="Calibri Light" w:eastAsia="Calibri Light" w:hAnsi="Calibri Light" w:cs="Calibri Light"/>
          <w:color w:val="2E5395"/>
          <w:sz w:val="32"/>
          <w:szCs w:val="32"/>
        </w:rPr>
        <w:t>k</w:t>
      </w:r>
      <w:proofErr w:type="spellEnd"/>
    </w:p>
    <w:p w14:paraId="7959799D" w14:textId="77777777" w:rsidR="007E5AB6" w:rsidRDefault="007E5AB6">
      <w:pPr>
        <w:spacing w:line="200" w:lineRule="exact"/>
      </w:pPr>
    </w:p>
    <w:p w14:paraId="7959799E" w14:textId="77777777" w:rsidR="007E5AB6" w:rsidRDefault="007E5AB6">
      <w:pPr>
        <w:spacing w:before="3" w:line="280" w:lineRule="exact"/>
        <w:rPr>
          <w:sz w:val="28"/>
          <w:szCs w:val="28"/>
        </w:rPr>
      </w:pPr>
    </w:p>
    <w:p w14:paraId="7959799F" w14:textId="77777777" w:rsidR="007E5AB6" w:rsidRDefault="00000000">
      <w:pPr>
        <w:ind w:left="101" w:right="7609"/>
        <w:jc w:val="both"/>
        <w:rPr>
          <w:rFonts w:ascii="Calibri Light" w:eastAsia="Calibri Light" w:hAnsi="Calibri Light" w:cs="Calibri Light"/>
          <w:sz w:val="26"/>
          <w:szCs w:val="26"/>
        </w:rPr>
      </w:pP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1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.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K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o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m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p</w:t>
      </w:r>
      <w:r>
        <w:rPr>
          <w:rFonts w:ascii="Calibri Light" w:eastAsia="Calibri Light" w:hAnsi="Calibri Light" w:cs="Calibri Light"/>
          <w:color w:val="2E5395"/>
          <w:spacing w:val="1"/>
          <w:sz w:val="26"/>
          <w:szCs w:val="26"/>
        </w:rPr>
        <w:t>e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t</w:t>
      </w:r>
      <w:r>
        <w:rPr>
          <w:rFonts w:ascii="Calibri Light" w:eastAsia="Calibri Light" w:hAnsi="Calibri Light" w:cs="Calibri Light"/>
          <w:color w:val="2E5395"/>
          <w:spacing w:val="1"/>
          <w:sz w:val="26"/>
          <w:szCs w:val="26"/>
        </w:rPr>
        <w:t>e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n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s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i</w:t>
      </w:r>
      <w:proofErr w:type="spellEnd"/>
    </w:p>
    <w:p w14:paraId="795979A0" w14:textId="77777777" w:rsidR="007E5AB6" w:rsidRDefault="007E5AB6">
      <w:pPr>
        <w:spacing w:line="200" w:lineRule="exact"/>
      </w:pPr>
    </w:p>
    <w:p w14:paraId="795979A1" w14:textId="77777777" w:rsidR="007E5AB6" w:rsidRDefault="007E5AB6">
      <w:pPr>
        <w:spacing w:before="16" w:line="260" w:lineRule="exact"/>
        <w:rPr>
          <w:sz w:val="26"/>
          <w:szCs w:val="26"/>
        </w:rPr>
      </w:pPr>
    </w:p>
    <w:p w14:paraId="795979A2" w14:textId="77777777" w:rsidR="007E5AB6" w:rsidRDefault="00000000">
      <w:pPr>
        <w:ind w:left="101" w:right="2130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9A3" w14:textId="77777777" w:rsidR="007E5AB6" w:rsidRDefault="007E5AB6">
      <w:pPr>
        <w:spacing w:before="1" w:line="180" w:lineRule="exact"/>
        <w:rPr>
          <w:sz w:val="18"/>
          <w:szCs w:val="18"/>
        </w:rPr>
      </w:pPr>
    </w:p>
    <w:p w14:paraId="795979A4" w14:textId="77777777" w:rsidR="007E5AB6" w:rsidRDefault="00000000">
      <w:pPr>
        <w:ind w:left="101" w:right="769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</w:p>
    <w:p w14:paraId="795979A5" w14:textId="77777777" w:rsidR="007E5AB6" w:rsidRDefault="00000000">
      <w:pPr>
        <w:spacing w:before="22"/>
        <w:ind w:left="101" w:right="742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es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</w:p>
    <w:p w14:paraId="795979A6" w14:textId="77777777" w:rsidR="007E5AB6" w:rsidRDefault="00000000">
      <w:pPr>
        <w:spacing w:before="21"/>
        <w:ind w:left="101" w:right="637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/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</w:p>
    <w:p w14:paraId="795979A7" w14:textId="77777777" w:rsidR="007E5AB6" w:rsidRDefault="00000000">
      <w:pPr>
        <w:spacing w:before="21"/>
        <w:ind w:left="101" w:right="646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/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</w:p>
    <w:p w14:paraId="795979A8" w14:textId="77777777" w:rsidR="007E5AB6" w:rsidRDefault="00000000">
      <w:pPr>
        <w:spacing w:before="21"/>
        <w:ind w:left="101" w:right="722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da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</w:p>
    <w:p w14:paraId="795979A9" w14:textId="77777777" w:rsidR="007E5AB6" w:rsidRDefault="00000000">
      <w:pPr>
        <w:spacing w:before="21"/>
        <w:ind w:left="101" w:right="487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</w:p>
    <w:p w14:paraId="795979AA" w14:textId="77777777" w:rsidR="007E5AB6" w:rsidRDefault="007E5AB6">
      <w:pPr>
        <w:spacing w:before="3" w:line="160" w:lineRule="exact"/>
        <w:rPr>
          <w:sz w:val="16"/>
          <w:szCs w:val="16"/>
        </w:rPr>
      </w:pPr>
    </w:p>
    <w:p w14:paraId="795979AB" w14:textId="77777777" w:rsidR="007E5AB6" w:rsidRDefault="007E5AB6">
      <w:pPr>
        <w:spacing w:line="200" w:lineRule="exact"/>
      </w:pPr>
    </w:p>
    <w:p w14:paraId="795979AC" w14:textId="77777777" w:rsidR="007E5AB6" w:rsidRDefault="007E5AB6">
      <w:pPr>
        <w:spacing w:line="200" w:lineRule="exact"/>
      </w:pPr>
    </w:p>
    <w:p w14:paraId="795979AD" w14:textId="77777777" w:rsidR="007E5AB6" w:rsidRDefault="00000000">
      <w:pPr>
        <w:ind w:left="101" w:right="7477"/>
        <w:jc w:val="both"/>
        <w:rPr>
          <w:rFonts w:ascii="Calibri Light" w:eastAsia="Calibri Light" w:hAnsi="Calibri Light" w:cs="Calibri Light"/>
          <w:sz w:val="26"/>
          <w:szCs w:val="26"/>
        </w:rPr>
      </w:pP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2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.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P</w:t>
      </w:r>
      <w:r>
        <w:rPr>
          <w:rFonts w:ascii="Calibri Light" w:eastAsia="Calibri Light" w:hAnsi="Calibri Light" w:cs="Calibri Light"/>
          <w:color w:val="2E5395"/>
          <w:spacing w:val="1"/>
          <w:sz w:val="26"/>
          <w:szCs w:val="26"/>
        </w:rPr>
        <w:t>e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nd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a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hu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l</w:t>
      </w:r>
      <w:r>
        <w:rPr>
          <w:rFonts w:ascii="Calibri Light" w:eastAsia="Calibri Light" w:hAnsi="Calibri Light" w:cs="Calibri Light"/>
          <w:color w:val="2E5395"/>
          <w:spacing w:val="-5"/>
          <w:sz w:val="26"/>
          <w:szCs w:val="26"/>
        </w:rPr>
        <w:t>u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a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n</w:t>
      </w:r>
      <w:proofErr w:type="spellEnd"/>
    </w:p>
    <w:p w14:paraId="795979AE" w14:textId="77777777" w:rsidR="007E5AB6" w:rsidRDefault="007E5AB6">
      <w:pPr>
        <w:spacing w:line="200" w:lineRule="exact"/>
      </w:pPr>
    </w:p>
    <w:p w14:paraId="795979AF" w14:textId="77777777" w:rsidR="007E5AB6" w:rsidRDefault="007E5AB6">
      <w:pPr>
        <w:spacing w:before="11" w:line="260" w:lineRule="exact"/>
        <w:rPr>
          <w:sz w:val="26"/>
          <w:szCs w:val="26"/>
        </w:rPr>
      </w:pPr>
    </w:p>
    <w:p w14:paraId="795979B0" w14:textId="77777777" w:rsidR="007E5AB6" w:rsidRDefault="00000000">
      <w:pPr>
        <w:spacing w:line="259" w:lineRule="auto"/>
        <w:ind w:left="101" w:right="8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proofErr w:type="gram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kedua</w:t>
      </w:r>
      <w:proofErr w:type="spell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ar</w:t>
      </w:r>
      <w:proofErr w:type="spellEnd"/>
      <w:r>
        <w:rPr>
          <w:rFonts w:ascii="Calibri" w:eastAsia="Calibri" w:hAnsi="Calibri" w:cs="Calibri"/>
          <w:spacing w:val="4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BO</w:t>
      </w:r>
      <w:r>
        <w:rPr>
          <w:rFonts w:ascii="Calibri" w:eastAsia="Calibri" w:hAnsi="Calibri" w:cs="Calibri"/>
          <w:spacing w:val="-2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bed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is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5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da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ul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4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enka</w:t>
      </w:r>
      <w:r>
        <w:rPr>
          <w:rFonts w:ascii="Calibri" w:eastAsia="Calibri" w:hAnsi="Calibri" w:cs="Calibri"/>
          <w:spacing w:val="-1"/>
          <w:sz w:val="22"/>
          <w:szCs w:val="22"/>
        </w:rPr>
        <w:t>ps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BO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ya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am.</w:t>
      </w:r>
    </w:p>
    <w:p w14:paraId="795979B1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9B2" w14:textId="77777777" w:rsidR="007E5AB6" w:rsidRDefault="00000000">
      <w:pPr>
        <w:ind w:left="101" w:right="7637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1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nk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-5"/>
          <w:sz w:val="24"/>
          <w:szCs w:val="24"/>
        </w:rPr>
        <w:t>u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la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i</w:t>
      </w:r>
      <w:proofErr w:type="spellEnd"/>
    </w:p>
    <w:p w14:paraId="795979B3" w14:textId="77777777" w:rsidR="007E5AB6" w:rsidRDefault="007E5AB6">
      <w:pPr>
        <w:spacing w:before="1" w:line="100" w:lineRule="exact"/>
        <w:rPr>
          <w:sz w:val="11"/>
          <w:szCs w:val="11"/>
        </w:rPr>
      </w:pPr>
    </w:p>
    <w:p w14:paraId="795979B4" w14:textId="77777777" w:rsidR="007E5AB6" w:rsidRDefault="007E5AB6">
      <w:pPr>
        <w:spacing w:line="200" w:lineRule="exact"/>
      </w:pPr>
    </w:p>
    <w:p w14:paraId="795979B5" w14:textId="77777777" w:rsidR="007E5AB6" w:rsidRDefault="00000000">
      <w:pPr>
        <w:ind w:left="101" w:right="209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enk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9B6" w14:textId="77777777" w:rsidR="007E5AB6" w:rsidRDefault="00000000">
      <w:pPr>
        <w:spacing w:before="21" w:line="259" w:lineRule="auto"/>
        <w:ind w:left="101" w:right="73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uk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pacing w:val="3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3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5"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ma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lu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eksi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4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ih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aya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</w:t>
      </w:r>
      <w:r>
        <w:rPr>
          <w:rFonts w:ascii="Calibri" w:eastAsia="Calibri" w:hAnsi="Calibri" w:cs="Calibri"/>
          <w:spacing w:val="-6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g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eki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ar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pacing w:val="8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epeda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ear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epeda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al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enekan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ear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ip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epeda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lu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ear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ekni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in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debu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va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5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el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va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enyalak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akel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 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ui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os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5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ena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4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va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proofErr w:type="gram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m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proofErr w:type="gramEnd"/>
      <w:r>
        <w:rPr>
          <w:rFonts w:ascii="Calibri" w:eastAsia="Calibri" w:hAnsi="Calibri" w:cs="Calibri"/>
          <w:spacing w:val="4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as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va</w:t>
      </w:r>
      <w:r>
        <w:rPr>
          <w:rFonts w:ascii="Calibri" w:eastAsia="Calibri" w:hAnsi="Calibri" w:cs="Calibri"/>
          <w:spacing w:val="7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lea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4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epeda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enka</w:t>
      </w:r>
      <w:r>
        <w:rPr>
          <w:rFonts w:ascii="Calibri" w:eastAsia="Calibri" w:hAnsi="Calibri" w:cs="Calibri"/>
          <w:spacing w:val="-1"/>
          <w:sz w:val="22"/>
          <w:szCs w:val="22"/>
        </w:rPr>
        <w:t>ps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f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or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h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d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n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ena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eny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ny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 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 xml:space="preserve">es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9B7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9B8" w14:textId="77777777" w:rsidR="007E5AB6" w:rsidRDefault="00000000">
      <w:pPr>
        <w:ind w:left="101" w:right="7606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2 </w:t>
      </w:r>
      <w:proofErr w:type="spellStart"/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>K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on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uktor</w:t>
      </w:r>
      <w:proofErr w:type="spellEnd"/>
    </w:p>
    <w:p w14:paraId="795979B9" w14:textId="77777777" w:rsidR="007E5AB6" w:rsidRDefault="007E5AB6">
      <w:pPr>
        <w:spacing w:line="200" w:lineRule="exact"/>
      </w:pPr>
    </w:p>
    <w:p w14:paraId="795979BA" w14:textId="77777777" w:rsidR="007E5AB6" w:rsidRDefault="007E5AB6">
      <w:pPr>
        <w:spacing w:before="12" w:line="260" w:lineRule="exact"/>
        <w:rPr>
          <w:sz w:val="26"/>
          <w:szCs w:val="26"/>
        </w:rPr>
      </w:pPr>
    </w:p>
    <w:p w14:paraId="795979BB" w14:textId="77777777" w:rsidR="007E5AB6" w:rsidRDefault="00000000">
      <w:pPr>
        <w:spacing w:line="259" w:lineRule="auto"/>
        <w:ind w:left="101" w:right="80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dekl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n.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ekseku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Ja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ke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w(</w:t>
      </w:r>
      <w:proofErr w:type="gramEnd"/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ekseku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9BC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9BD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4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us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</w:p>
    <w:p w14:paraId="795979BE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</w:t>
      </w:r>
    </w:p>
    <w:p w14:paraId="795979BF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  <w:sectPr w:rsidR="007E5AB6">
          <w:type w:val="continuous"/>
          <w:pgSz w:w="11920" w:h="16840"/>
          <w:pgMar w:top="1580" w:right="13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bo</w:t>
      </w:r>
      <w:r>
        <w:rPr>
          <w:rFonts w:ascii="Calibri" w:eastAsia="Calibri" w:hAnsi="Calibri" w:cs="Calibri"/>
          <w:sz w:val="22"/>
          <w:szCs w:val="22"/>
        </w:rPr>
        <w:t>leh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ct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, 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yn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z</w:t>
      </w:r>
      <w:r>
        <w:rPr>
          <w:rFonts w:ascii="Calibri" w:eastAsia="Calibri" w:hAnsi="Calibri" w:cs="Calibri"/>
          <w:sz w:val="22"/>
          <w:szCs w:val="22"/>
        </w:rPr>
        <w:t>ed</w:t>
      </w:r>
      <w:proofErr w:type="spellEnd"/>
    </w:p>
    <w:p w14:paraId="795979C0" w14:textId="77777777" w:rsidR="007E5AB6" w:rsidRDefault="00000000">
      <w:pPr>
        <w:spacing w:before="57"/>
        <w:ind w:left="101" w:right="28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lastRenderedPageBreak/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e: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Di 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 xml:space="preserve">ava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3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ed, 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9C1" w14:textId="77777777" w:rsidR="007E5AB6" w:rsidRDefault="007E5AB6">
      <w:pPr>
        <w:spacing w:before="2" w:line="180" w:lineRule="exact"/>
        <w:rPr>
          <w:sz w:val="18"/>
          <w:szCs w:val="18"/>
        </w:rPr>
      </w:pPr>
    </w:p>
    <w:p w14:paraId="795979C2" w14:textId="77777777" w:rsidR="007E5AB6" w:rsidRDefault="00000000">
      <w:pPr>
        <w:ind w:left="101" w:right="7323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>k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M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1F3762"/>
          <w:spacing w:val="-5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f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r</w:t>
      </w:r>
    </w:p>
    <w:p w14:paraId="795979C3" w14:textId="77777777" w:rsidR="007E5AB6" w:rsidRDefault="007E5AB6">
      <w:pPr>
        <w:spacing w:before="2" w:line="100" w:lineRule="exact"/>
        <w:rPr>
          <w:sz w:val="11"/>
          <w:szCs w:val="11"/>
        </w:rPr>
      </w:pPr>
    </w:p>
    <w:p w14:paraId="795979C4" w14:textId="77777777" w:rsidR="007E5AB6" w:rsidRDefault="007E5AB6">
      <w:pPr>
        <w:spacing w:line="200" w:lineRule="exact"/>
      </w:pPr>
    </w:p>
    <w:p w14:paraId="795979C5" w14:textId="77777777" w:rsidR="007E5AB6" w:rsidRDefault="00000000">
      <w:pPr>
        <w:spacing w:line="259" w:lineRule="auto"/>
        <w:ind w:left="101" w:right="81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</w:t>
      </w:r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2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2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ava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yaitu</w:t>
      </w:r>
      <w:proofErr w:type="spellEnd"/>
      <w:r>
        <w:rPr>
          <w:rFonts w:ascii="Calibri" w:eastAsia="Calibri" w:hAnsi="Calibri" w:cs="Calibri"/>
          <w:spacing w:val="2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  <w:r>
        <w:rPr>
          <w:rFonts w:ascii="Calibri" w:eastAsia="Calibri" w:hAnsi="Calibri" w:cs="Calibri"/>
          <w:spacing w:val="2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2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6"/>
          <w:sz w:val="22"/>
          <w:szCs w:val="22"/>
        </w:rPr>
        <w:t>n</w:t>
      </w:r>
      <w:r>
        <w:rPr>
          <w:rFonts w:ascii="Calibri" w:eastAsia="Calibri" w:hAnsi="Calibri" w:cs="Calibri"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kus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 yang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ass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ct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4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yai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9C6" w14:textId="77777777" w:rsidR="007E5AB6" w:rsidRDefault="00000000">
      <w:pPr>
        <w:spacing w:before="4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5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as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</w:p>
    <w:p w14:paraId="795979C7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 xml:space="preserve">–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</w:p>
    <w:p w14:paraId="795979C8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e)</w:t>
      </w:r>
    </w:p>
    <w:p w14:paraId="795979C9" w14:textId="77777777" w:rsidR="007E5AB6" w:rsidRDefault="00000000">
      <w:pPr>
        <w:spacing w:before="22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publi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na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</w:p>
    <w:p w14:paraId="795979CA" w14:textId="77777777" w:rsidR="007E5AB6" w:rsidRDefault="007E5AB6">
      <w:pPr>
        <w:spacing w:before="1" w:line="180" w:lineRule="exact"/>
        <w:rPr>
          <w:sz w:val="18"/>
          <w:szCs w:val="18"/>
        </w:rPr>
      </w:pPr>
    </w:p>
    <w:p w14:paraId="795979CB" w14:textId="77777777" w:rsidR="007E5AB6" w:rsidRDefault="00000000">
      <w:pPr>
        <w:ind w:left="101" w:right="465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l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el 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pacing w:val="6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>1.</w:t>
      </w:r>
    </w:p>
    <w:p w14:paraId="795979CC" w14:textId="77777777" w:rsidR="007E5AB6" w:rsidRDefault="007E5AB6">
      <w:pPr>
        <w:spacing w:before="2" w:line="180" w:lineRule="exact"/>
        <w:rPr>
          <w:sz w:val="18"/>
          <w:szCs w:val="18"/>
        </w:rPr>
      </w:pPr>
    </w:p>
    <w:p w14:paraId="795979CD" w14:textId="77777777" w:rsidR="007E5AB6" w:rsidRDefault="00000000">
      <w:pPr>
        <w:ind w:left="2954" w:right="2971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4471C4"/>
          <w:spacing w:val="1"/>
          <w:sz w:val="24"/>
          <w:szCs w:val="24"/>
        </w:rPr>
        <w:t>Tab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l</w:t>
      </w:r>
      <w:r>
        <w:rPr>
          <w:rFonts w:ascii="Calibri" w:eastAsia="Calibri" w:hAnsi="Calibri" w:cs="Calibri"/>
          <w:b/>
          <w:color w:val="4471C4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471C4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4471C4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 xml:space="preserve">1 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De</w:t>
      </w:r>
      <w:r>
        <w:rPr>
          <w:rFonts w:ascii="Calibri" w:eastAsia="Calibri" w:hAnsi="Calibri" w:cs="Calibri"/>
          <w:b/>
          <w:color w:val="4471C4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b/>
          <w:color w:val="4471C4"/>
          <w:spacing w:val="1"/>
          <w:sz w:val="24"/>
          <w:szCs w:val="24"/>
        </w:rPr>
        <w:t>ai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l</w:t>
      </w:r>
      <w:r>
        <w:rPr>
          <w:rFonts w:ascii="Calibri" w:eastAsia="Calibri" w:hAnsi="Calibri" w:cs="Calibri"/>
          <w:b/>
          <w:color w:val="4471C4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A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c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es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s M</w:t>
      </w:r>
      <w:r>
        <w:rPr>
          <w:rFonts w:ascii="Calibri" w:eastAsia="Calibri" w:hAnsi="Calibri" w:cs="Calibri"/>
          <w:b/>
          <w:color w:val="4471C4"/>
          <w:spacing w:val="1"/>
          <w:sz w:val="24"/>
          <w:szCs w:val="24"/>
        </w:rPr>
        <w:t>odi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b/>
          <w:color w:val="4471C4"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color w:val="4471C4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color w:val="4471C4"/>
          <w:sz w:val="24"/>
          <w:szCs w:val="24"/>
        </w:rPr>
        <w:t>r</w:t>
      </w:r>
    </w:p>
    <w:p w14:paraId="795979CE" w14:textId="77777777" w:rsidR="007E5AB6" w:rsidRDefault="007E5AB6">
      <w:pPr>
        <w:spacing w:before="15" w:line="200" w:lineRule="exact"/>
      </w:pPr>
    </w:p>
    <w:tbl>
      <w:tblPr>
        <w:tblW w:w="0" w:type="auto"/>
        <w:tblInd w:w="2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1331"/>
        <w:gridCol w:w="1400"/>
        <w:gridCol w:w="2042"/>
        <w:gridCol w:w="2281"/>
      </w:tblGrid>
      <w:tr w:rsidR="007E5AB6" w14:paraId="795979D4" w14:textId="77777777">
        <w:trPr>
          <w:trHeight w:hRule="exact" w:val="180"/>
        </w:trPr>
        <w:tc>
          <w:tcPr>
            <w:tcW w:w="1635" w:type="dxa"/>
            <w:tcBorders>
              <w:top w:val="single" w:sz="7" w:space="0" w:color="C6CCBD"/>
              <w:left w:val="single" w:sz="7" w:space="0" w:color="C6CCBD"/>
              <w:bottom w:val="nil"/>
              <w:right w:val="single" w:sz="7" w:space="0" w:color="C6CCBD"/>
            </w:tcBorders>
            <w:shd w:val="clear" w:color="auto" w:fill="C6CCBD"/>
          </w:tcPr>
          <w:p w14:paraId="795979CF" w14:textId="77777777" w:rsidR="007E5AB6" w:rsidRDefault="007E5AB6"/>
        </w:tc>
        <w:tc>
          <w:tcPr>
            <w:tcW w:w="1331" w:type="dxa"/>
            <w:tcBorders>
              <w:top w:val="single" w:sz="7" w:space="0" w:color="C6CCBD"/>
              <w:left w:val="single" w:sz="7" w:space="0" w:color="C6CCBD"/>
              <w:bottom w:val="nil"/>
              <w:right w:val="single" w:sz="7" w:space="0" w:color="C6CCBD"/>
            </w:tcBorders>
            <w:shd w:val="clear" w:color="auto" w:fill="C6CCBD"/>
          </w:tcPr>
          <w:p w14:paraId="795979D0" w14:textId="77777777" w:rsidR="007E5AB6" w:rsidRDefault="007E5AB6"/>
        </w:tc>
        <w:tc>
          <w:tcPr>
            <w:tcW w:w="1400" w:type="dxa"/>
            <w:tcBorders>
              <w:top w:val="single" w:sz="7" w:space="0" w:color="C6CCBD"/>
              <w:left w:val="single" w:sz="7" w:space="0" w:color="C6CCBD"/>
              <w:bottom w:val="nil"/>
              <w:right w:val="single" w:sz="7" w:space="0" w:color="C6CCBD"/>
            </w:tcBorders>
            <w:shd w:val="clear" w:color="auto" w:fill="C6CCBD"/>
          </w:tcPr>
          <w:p w14:paraId="795979D1" w14:textId="77777777" w:rsidR="007E5AB6" w:rsidRDefault="007E5AB6"/>
        </w:tc>
        <w:tc>
          <w:tcPr>
            <w:tcW w:w="2042" w:type="dxa"/>
            <w:tcBorders>
              <w:top w:val="single" w:sz="7" w:space="0" w:color="C6CCBD"/>
              <w:left w:val="single" w:sz="7" w:space="0" w:color="C6CCBD"/>
              <w:bottom w:val="nil"/>
              <w:right w:val="single" w:sz="7" w:space="0" w:color="C6CCBD"/>
            </w:tcBorders>
            <w:shd w:val="clear" w:color="auto" w:fill="C6CCBD"/>
          </w:tcPr>
          <w:p w14:paraId="795979D2" w14:textId="77777777" w:rsidR="007E5AB6" w:rsidRDefault="007E5AB6"/>
        </w:tc>
        <w:tc>
          <w:tcPr>
            <w:tcW w:w="2281" w:type="dxa"/>
            <w:tcBorders>
              <w:top w:val="single" w:sz="7" w:space="0" w:color="C6CCBD"/>
              <w:left w:val="single" w:sz="7" w:space="0" w:color="C6CCBD"/>
              <w:bottom w:val="nil"/>
              <w:right w:val="single" w:sz="7" w:space="0" w:color="C6CCBD"/>
            </w:tcBorders>
            <w:shd w:val="clear" w:color="auto" w:fill="C6CCBD"/>
          </w:tcPr>
          <w:p w14:paraId="795979D3" w14:textId="77777777" w:rsidR="007E5AB6" w:rsidRDefault="007E5AB6"/>
        </w:tc>
      </w:tr>
      <w:tr w:rsidR="007E5AB6" w14:paraId="795979DA" w14:textId="77777777">
        <w:trPr>
          <w:trHeight w:hRule="exact" w:val="316"/>
        </w:trPr>
        <w:tc>
          <w:tcPr>
            <w:tcW w:w="1635" w:type="dxa"/>
            <w:tcBorders>
              <w:top w:val="nil"/>
              <w:left w:val="single" w:sz="7" w:space="0" w:color="C6CCBD"/>
              <w:bottom w:val="nil"/>
              <w:right w:val="nil"/>
            </w:tcBorders>
            <w:shd w:val="clear" w:color="auto" w:fill="C6CCBD"/>
          </w:tcPr>
          <w:p w14:paraId="795979D5" w14:textId="77777777" w:rsidR="007E5AB6" w:rsidRDefault="00000000">
            <w:pPr>
              <w:spacing w:before="2"/>
              <w:ind w:left="174"/>
              <w:rPr>
                <w:sz w:val="26"/>
                <w:szCs w:val="26"/>
              </w:rPr>
            </w:pPr>
            <w:r>
              <w:rPr>
                <w:b/>
                <w:spacing w:val="2"/>
                <w:sz w:val="26"/>
                <w:szCs w:val="26"/>
              </w:rPr>
              <w:t>A</w:t>
            </w: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pacing w:val="-1"/>
                <w:sz w:val="26"/>
                <w:szCs w:val="26"/>
              </w:rPr>
              <w:t>c</w:t>
            </w:r>
            <w:r>
              <w:rPr>
                <w:b/>
                <w:sz w:val="26"/>
                <w:szCs w:val="26"/>
              </w:rPr>
              <w:t>e</w:t>
            </w:r>
            <w:r>
              <w:rPr>
                <w:b/>
                <w:spacing w:val="-2"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s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6" w14:textId="77777777" w:rsidR="007E5AB6" w:rsidRDefault="00000000">
            <w:pPr>
              <w:spacing w:before="2"/>
              <w:ind w:left="178"/>
              <w:rPr>
                <w:sz w:val="26"/>
                <w:szCs w:val="26"/>
              </w:rPr>
            </w:pPr>
            <w:r>
              <w:rPr>
                <w:b/>
                <w:spacing w:val="2"/>
                <w:sz w:val="26"/>
                <w:szCs w:val="26"/>
              </w:rPr>
              <w:t>w</w:t>
            </w:r>
            <w:r>
              <w:rPr>
                <w:b/>
                <w:spacing w:val="-2"/>
                <w:sz w:val="26"/>
                <w:szCs w:val="26"/>
              </w:rPr>
              <w:t>it</w:t>
            </w: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pacing w:val="-2"/>
                <w:sz w:val="26"/>
                <w:szCs w:val="26"/>
              </w:rPr>
              <w:t>i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7" w14:textId="77777777" w:rsidR="007E5AB6" w:rsidRDefault="00000000">
            <w:pPr>
              <w:spacing w:before="2"/>
              <w:ind w:left="173"/>
              <w:rPr>
                <w:sz w:val="26"/>
                <w:szCs w:val="26"/>
              </w:rPr>
            </w:pPr>
            <w:r>
              <w:rPr>
                <w:b/>
                <w:spacing w:val="2"/>
                <w:sz w:val="26"/>
                <w:szCs w:val="26"/>
              </w:rPr>
              <w:t>w</w:t>
            </w:r>
            <w:r>
              <w:rPr>
                <w:b/>
                <w:spacing w:val="-2"/>
                <w:sz w:val="26"/>
                <w:szCs w:val="26"/>
              </w:rPr>
              <w:t>it</w:t>
            </w: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pacing w:val="-2"/>
                <w:sz w:val="26"/>
                <w:szCs w:val="26"/>
              </w:rPr>
              <w:t>i</w:t>
            </w:r>
            <w:r>
              <w:rPr>
                <w:b/>
                <w:sz w:val="26"/>
                <w:szCs w:val="26"/>
              </w:rPr>
              <w:t>n</w:t>
            </w: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8" w14:textId="77777777" w:rsidR="007E5AB6" w:rsidRDefault="00000000">
            <w:pPr>
              <w:spacing w:before="2"/>
              <w:ind w:left="178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ou</w:t>
            </w:r>
            <w:r>
              <w:rPr>
                <w:b/>
                <w:spacing w:val="-1"/>
                <w:sz w:val="26"/>
                <w:szCs w:val="26"/>
              </w:rPr>
              <w:t>ts</w:t>
            </w:r>
            <w:r>
              <w:rPr>
                <w:b/>
                <w:spacing w:val="-2"/>
                <w:sz w:val="26"/>
                <w:szCs w:val="26"/>
              </w:rPr>
              <w:t>i</w:t>
            </w:r>
            <w:r>
              <w:rPr>
                <w:b/>
                <w:sz w:val="26"/>
                <w:szCs w:val="26"/>
              </w:rPr>
              <w:t>de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single" w:sz="7" w:space="0" w:color="C6CCBD"/>
            </w:tcBorders>
            <w:shd w:val="clear" w:color="auto" w:fill="C6CCBD"/>
          </w:tcPr>
          <w:p w14:paraId="795979D9" w14:textId="77777777" w:rsidR="007E5AB6" w:rsidRDefault="00000000">
            <w:pPr>
              <w:spacing w:before="2"/>
              <w:ind w:left="172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ou</w:t>
            </w:r>
            <w:r>
              <w:rPr>
                <w:b/>
                <w:spacing w:val="-1"/>
                <w:sz w:val="26"/>
                <w:szCs w:val="26"/>
              </w:rPr>
              <w:t>ts</w:t>
            </w:r>
            <w:r>
              <w:rPr>
                <w:b/>
                <w:spacing w:val="-2"/>
                <w:sz w:val="26"/>
                <w:szCs w:val="26"/>
              </w:rPr>
              <w:t>i</w:t>
            </w:r>
            <w:r>
              <w:rPr>
                <w:b/>
                <w:sz w:val="26"/>
                <w:szCs w:val="26"/>
              </w:rPr>
              <w:t>de package</w:t>
            </w:r>
          </w:p>
        </w:tc>
      </w:tr>
      <w:tr w:rsidR="007E5AB6" w14:paraId="795979E0" w14:textId="77777777">
        <w:trPr>
          <w:trHeight w:hRule="exact" w:val="300"/>
        </w:trPr>
        <w:tc>
          <w:tcPr>
            <w:tcW w:w="1635" w:type="dxa"/>
            <w:tcBorders>
              <w:top w:val="nil"/>
              <w:left w:val="single" w:sz="7" w:space="0" w:color="C6CCBD"/>
              <w:bottom w:val="nil"/>
              <w:right w:val="nil"/>
            </w:tcBorders>
            <w:shd w:val="clear" w:color="auto" w:fill="C6CCBD"/>
          </w:tcPr>
          <w:p w14:paraId="795979DB" w14:textId="77777777" w:rsidR="007E5AB6" w:rsidRDefault="00000000">
            <w:pPr>
              <w:spacing w:line="280" w:lineRule="exact"/>
              <w:ind w:left="174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</w:t>
            </w:r>
            <w:r>
              <w:rPr>
                <w:b/>
                <w:spacing w:val="-2"/>
                <w:sz w:val="26"/>
                <w:szCs w:val="26"/>
              </w:rPr>
              <w:t>ifi</w:t>
            </w:r>
            <w:r>
              <w:rPr>
                <w:b/>
                <w:sz w:val="26"/>
                <w:szCs w:val="26"/>
              </w:rPr>
              <w:t>er</w:t>
            </w: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C" w14:textId="77777777" w:rsidR="007E5AB6" w:rsidRDefault="00000000">
            <w:pPr>
              <w:spacing w:line="280" w:lineRule="exact"/>
              <w:ind w:left="178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pacing w:val="-3"/>
                <w:sz w:val="26"/>
                <w:szCs w:val="26"/>
              </w:rPr>
              <w:t>l</w:t>
            </w:r>
            <w:r>
              <w:rPr>
                <w:b/>
                <w:sz w:val="26"/>
                <w:szCs w:val="26"/>
              </w:rPr>
              <w:t>a</w:t>
            </w:r>
            <w:r>
              <w:rPr>
                <w:b/>
                <w:spacing w:val="-1"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s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D" w14:textId="77777777" w:rsidR="007E5AB6" w:rsidRDefault="00000000">
            <w:pPr>
              <w:spacing w:line="280" w:lineRule="exact"/>
              <w:ind w:left="173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package</w:t>
            </w:r>
          </w:p>
        </w:tc>
        <w:tc>
          <w:tcPr>
            <w:tcW w:w="2042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795979DE" w14:textId="77777777" w:rsidR="007E5AB6" w:rsidRDefault="00000000">
            <w:pPr>
              <w:spacing w:line="280" w:lineRule="exact"/>
              <w:ind w:left="178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package by</w:t>
            </w:r>
          </w:p>
        </w:tc>
        <w:tc>
          <w:tcPr>
            <w:tcW w:w="2281" w:type="dxa"/>
            <w:tcBorders>
              <w:top w:val="nil"/>
              <w:left w:val="nil"/>
              <w:bottom w:val="nil"/>
              <w:right w:val="single" w:sz="7" w:space="0" w:color="C6CCBD"/>
            </w:tcBorders>
            <w:shd w:val="clear" w:color="auto" w:fill="C6CCBD"/>
          </w:tcPr>
          <w:p w14:paraId="795979DF" w14:textId="77777777" w:rsidR="007E5AB6" w:rsidRDefault="007E5AB6"/>
        </w:tc>
      </w:tr>
      <w:tr w:rsidR="007E5AB6" w14:paraId="795979E6" w14:textId="77777777">
        <w:trPr>
          <w:trHeight w:hRule="exact" w:val="464"/>
        </w:trPr>
        <w:tc>
          <w:tcPr>
            <w:tcW w:w="1635" w:type="dxa"/>
            <w:tcBorders>
              <w:top w:val="nil"/>
              <w:left w:val="single" w:sz="7" w:space="0" w:color="C6CCBD"/>
              <w:bottom w:val="single" w:sz="7" w:space="0" w:color="C6CCBD"/>
              <w:right w:val="nil"/>
            </w:tcBorders>
            <w:shd w:val="clear" w:color="auto" w:fill="C6CCBD"/>
          </w:tcPr>
          <w:p w14:paraId="795979E1" w14:textId="77777777" w:rsidR="007E5AB6" w:rsidRDefault="007E5AB6"/>
        </w:tc>
        <w:tc>
          <w:tcPr>
            <w:tcW w:w="1331" w:type="dxa"/>
            <w:tcBorders>
              <w:top w:val="nil"/>
              <w:left w:val="nil"/>
              <w:bottom w:val="single" w:sz="7" w:space="0" w:color="C6CCBD"/>
              <w:right w:val="nil"/>
            </w:tcBorders>
            <w:shd w:val="clear" w:color="auto" w:fill="C6CCBD"/>
          </w:tcPr>
          <w:p w14:paraId="795979E2" w14:textId="77777777" w:rsidR="007E5AB6" w:rsidRDefault="007E5AB6"/>
        </w:tc>
        <w:tc>
          <w:tcPr>
            <w:tcW w:w="1400" w:type="dxa"/>
            <w:tcBorders>
              <w:top w:val="nil"/>
              <w:left w:val="nil"/>
              <w:bottom w:val="single" w:sz="7" w:space="0" w:color="C6CCBD"/>
              <w:right w:val="nil"/>
            </w:tcBorders>
            <w:shd w:val="clear" w:color="auto" w:fill="C6CCBD"/>
          </w:tcPr>
          <w:p w14:paraId="795979E3" w14:textId="77777777" w:rsidR="007E5AB6" w:rsidRDefault="007E5AB6"/>
        </w:tc>
        <w:tc>
          <w:tcPr>
            <w:tcW w:w="2042" w:type="dxa"/>
            <w:tcBorders>
              <w:top w:val="nil"/>
              <w:left w:val="nil"/>
              <w:bottom w:val="single" w:sz="7" w:space="0" w:color="C6CCBD"/>
              <w:right w:val="nil"/>
            </w:tcBorders>
            <w:shd w:val="clear" w:color="auto" w:fill="C6CCBD"/>
          </w:tcPr>
          <w:p w14:paraId="795979E4" w14:textId="77777777" w:rsidR="007E5AB6" w:rsidRDefault="00000000">
            <w:pPr>
              <w:spacing w:line="280" w:lineRule="exact"/>
              <w:ind w:left="178"/>
              <w:rPr>
                <w:sz w:val="26"/>
                <w:szCs w:val="26"/>
              </w:rPr>
            </w:pPr>
            <w:r>
              <w:rPr>
                <w:b/>
                <w:spacing w:val="-1"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u</w:t>
            </w:r>
            <w:r>
              <w:rPr>
                <w:b/>
                <w:spacing w:val="1"/>
                <w:sz w:val="26"/>
                <w:szCs w:val="26"/>
              </w:rPr>
              <w:t>b</w:t>
            </w: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pacing w:val="-3"/>
                <w:sz w:val="26"/>
                <w:szCs w:val="26"/>
              </w:rPr>
              <w:t>l</w:t>
            </w:r>
            <w:r>
              <w:rPr>
                <w:b/>
                <w:sz w:val="26"/>
                <w:szCs w:val="26"/>
              </w:rPr>
              <w:t>a</w:t>
            </w:r>
            <w:r>
              <w:rPr>
                <w:b/>
                <w:spacing w:val="-1"/>
                <w:sz w:val="26"/>
                <w:szCs w:val="26"/>
              </w:rPr>
              <w:t>s</w:t>
            </w:r>
            <w:r>
              <w:rPr>
                <w:b/>
                <w:sz w:val="26"/>
                <w:szCs w:val="26"/>
              </w:rPr>
              <w:t>s</w:t>
            </w:r>
            <w:r>
              <w:rPr>
                <w:b/>
                <w:spacing w:val="-1"/>
                <w:sz w:val="26"/>
                <w:szCs w:val="26"/>
              </w:rPr>
              <w:t xml:space="preserve"> </w:t>
            </w:r>
            <w:r>
              <w:rPr>
                <w:b/>
                <w:sz w:val="26"/>
                <w:szCs w:val="26"/>
              </w:rPr>
              <w:t>on</w:t>
            </w:r>
            <w:r>
              <w:rPr>
                <w:b/>
                <w:spacing w:val="-2"/>
                <w:sz w:val="26"/>
                <w:szCs w:val="26"/>
              </w:rPr>
              <w:t>l</w:t>
            </w:r>
            <w:r>
              <w:rPr>
                <w:b/>
                <w:sz w:val="26"/>
                <w:szCs w:val="26"/>
              </w:rPr>
              <w:t>y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7" w:space="0" w:color="C6CCBD"/>
              <w:right w:val="single" w:sz="7" w:space="0" w:color="C6CCBD"/>
            </w:tcBorders>
            <w:shd w:val="clear" w:color="auto" w:fill="C6CCBD"/>
          </w:tcPr>
          <w:p w14:paraId="795979E5" w14:textId="77777777" w:rsidR="007E5AB6" w:rsidRDefault="007E5AB6"/>
        </w:tc>
      </w:tr>
      <w:tr w:rsidR="007E5AB6" w14:paraId="795979F1" w14:textId="77777777">
        <w:trPr>
          <w:trHeight w:hRule="exact" w:val="615"/>
        </w:trPr>
        <w:tc>
          <w:tcPr>
            <w:tcW w:w="1635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E7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E8" w14:textId="77777777" w:rsidR="007E5AB6" w:rsidRDefault="00000000">
            <w:pPr>
              <w:ind w:left="414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color w:val="2E4F4F"/>
                <w:spacing w:val="-2"/>
              </w:rPr>
              <w:t>P</w:t>
            </w:r>
            <w:r>
              <w:rPr>
                <w:rFonts w:ascii="Verdana" w:eastAsia="Verdana" w:hAnsi="Verdana" w:cs="Verdana"/>
                <w:b/>
                <w:color w:val="2E4F4F"/>
              </w:rPr>
              <w:t>r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i</w:t>
            </w:r>
            <w:r>
              <w:rPr>
                <w:rFonts w:ascii="Verdana" w:eastAsia="Verdana" w:hAnsi="Verdana" w:cs="Verdana"/>
                <w:b/>
                <w:color w:val="2E4F4F"/>
              </w:rPr>
              <w:t>v</w:t>
            </w:r>
            <w:r>
              <w:rPr>
                <w:rFonts w:ascii="Verdana" w:eastAsia="Verdana" w:hAnsi="Verdana" w:cs="Verdana"/>
                <w:b/>
                <w:color w:val="2E4F4F"/>
                <w:spacing w:val="1"/>
              </w:rPr>
              <w:t>a</w:t>
            </w:r>
            <w:r>
              <w:rPr>
                <w:rFonts w:ascii="Verdana" w:eastAsia="Verdana" w:hAnsi="Verdana" w:cs="Verdana"/>
                <w:b/>
                <w:color w:val="2E4F4F"/>
                <w:spacing w:val="-1"/>
              </w:rPr>
              <w:t>t</w:t>
            </w:r>
            <w:r>
              <w:rPr>
                <w:rFonts w:ascii="Verdana" w:eastAsia="Verdana" w:hAnsi="Verdana" w:cs="Verdana"/>
                <w:b/>
                <w:color w:val="2E4F4F"/>
              </w:rPr>
              <w:t>e</w:t>
            </w:r>
          </w:p>
        </w:tc>
        <w:tc>
          <w:tcPr>
            <w:tcW w:w="133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E9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EA" w14:textId="77777777" w:rsidR="007E5AB6" w:rsidRDefault="00000000">
            <w:pPr>
              <w:ind w:left="705" w:right="416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400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EB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EC" w14:textId="77777777" w:rsidR="007E5AB6" w:rsidRDefault="00000000">
            <w:pPr>
              <w:ind w:left="731" w:right="432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  <w:tc>
          <w:tcPr>
            <w:tcW w:w="2042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ED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EE" w14:textId="77777777" w:rsidR="007E5AB6" w:rsidRDefault="00000000">
            <w:pPr>
              <w:ind w:left="1045" w:right="760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  <w:tc>
          <w:tcPr>
            <w:tcW w:w="228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EF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F0" w14:textId="77777777" w:rsidR="007E5AB6" w:rsidRDefault="00000000">
            <w:pPr>
              <w:ind w:left="1175" w:right="869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</w:tr>
      <w:tr w:rsidR="007E5AB6" w14:paraId="795979FC" w14:textId="77777777">
        <w:trPr>
          <w:trHeight w:hRule="exact" w:val="585"/>
        </w:trPr>
        <w:tc>
          <w:tcPr>
            <w:tcW w:w="1635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9F2" w14:textId="77777777" w:rsidR="007E5AB6" w:rsidRDefault="007E5AB6">
            <w:pPr>
              <w:spacing w:before="16" w:line="200" w:lineRule="exact"/>
            </w:pPr>
          </w:p>
          <w:p w14:paraId="795979F3" w14:textId="77777777" w:rsidR="007E5AB6" w:rsidRDefault="00000000">
            <w:pPr>
              <w:ind w:left="414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color w:val="2E4F4F"/>
                <w:spacing w:val="-1"/>
              </w:rPr>
              <w:t>D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e</w:t>
            </w:r>
            <w:r>
              <w:rPr>
                <w:rFonts w:ascii="Verdana" w:eastAsia="Verdana" w:hAnsi="Verdana" w:cs="Verdana"/>
                <w:b/>
                <w:color w:val="2E4F4F"/>
              </w:rPr>
              <w:t>f</w:t>
            </w:r>
            <w:r>
              <w:rPr>
                <w:rFonts w:ascii="Verdana" w:eastAsia="Verdana" w:hAnsi="Verdana" w:cs="Verdana"/>
                <w:b/>
                <w:color w:val="2E4F4F"/>
                <w:spacing w:val="1"/>
              </w:rPr>
              <w:t>a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u</w:t>
            </w:r>
            <w:r>
              <w:rPr>
                <w:rFonts w:ascii="Verdana" w:eastAsia="Verdana" w:hAnsi="Verdana" w:cs="Verdana"/>
                <w:b/>
                <w:color w:val="2E4F4F"/>
                <w:spacing w:val="1"/>
              </w:rPr>
              <w:t>l</w:t>
            </w:r>
            <w:r>
              <w:rPr>
                <w:rFonts w:ascii="Verdana" w:eastAsia="Verdana" w:hAnsi="Verdana" w:cs="Verdana"/>
                <w:b/>
                <w:color w:val="2E4F4F"/>
              </w:rPr>
              <w:t>t</w:t>
            </w:r>
          </w:p>
        </w:tc>
        <w:tc>
          <w:tcPr>
            <w:tcW w:w="133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9F4" w14:textId="77777777" w:rsidR="007E5AB6" w:rsidRDefault="007E5AB6">
            <w:pPr>
              <w:spacing w:before="16" w:line="200" w:lineRule="exact"/>
            </w:pPr>
          </w:p>
          <w:p w14:paraId="795979F5" w14:textId="77777777" w:rsidR="007E5AB6" w:rsidRDefault="00000000">
            <w:pPr>
              <w:ind w:left="705" w:right="416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400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9F6" w14:textId="77777777" w:rsidR="007E5AB6" w:rsidRDefault="007E5AB6">
            <w:pPr>
              <w:spacing w:before="16" w:line="200" w:lineRule="exact"/>
            </w:pPr>
          </w:p>
          <w:p w14:paraId="795979F7" w14:textId="77777777" w:rsidR="007E5AB6" w:rsidRDefault="00000000">
            <w:pPr>
              <w:ind w:left="746" w:right="444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2042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9F8" w14:textId="77777777" w:rsidR="007E5AB6" w:rsidRDefault="007E5AB6">
            <w:pPr>
              <w:spacing w:before="16" w:line="200" w:lineRule="exact"/>
            </w:pPr>
          </w:p>
          <w:p w14:paraId="795979F9" w14:textId="77777777" w:rsidR="007E5AB6" w:rsidRDefault="00000000">
            <w:pPr>
              <w:ind w:left="1045" w:right="760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  <w:tc>
          <w:tcPr>
            <w:tcW w:w="228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9FA" w14:textId="77777777" w:rsidR="007E5AB6" w:rsidRDefault="007E5AB6">
            <w:pPr>
              <w:spacing w:before="16" w:line="200" w:lineRule="exact"/>
            </w:pPr>
          </w:p>
          <w:p w14:paraId="795979FB" w14:textId="77777777" w:rsidR="007E5AB6" w:rsidRDefault="00000000">
            <w:pPr>
              <w:ind w:left="1175" w:right="869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</w:tr>
      <w:tr w:rsidR="007E5AB6" w14:paraId="79597A07" w14:textId="77777777">
        <w:trPr>
          <w:trHeight w:hRule="exact" w:val="615"/>
        </w:trPr>
        <w:tc>
          <w:tcPr>
            <w:tcW w:w="1635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FD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9FE" w14:textId="77777777" w:rsidR="007E5AB6" w:rsidRDefault="00000000">
            <w:pPr>
              <w:ind w:left="414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color w:val="2E4F4F"/>
                <w:spacing w:val="-2"/>
              </w:rPr>
              <w:t>P</w:t>
            </w:r>
            <w:r>
              <w:rPr>
                <w:rFonts w:ascii="Verdana" w:eastAsia="Verdana" w:hAnsi="Verdana" w:cs="Verdana"/>
                <w:b/>
                <w:color w:val="2E4F4F"/>
              </w:rPr>
              <w:t>r</w:t>
            </w:r>
            <w:r>
              <w:rPr>
                <w:rFonts w:ascii="Verdana" w:eastAsia="Verdana" w:hAnsi="Verdana" w:cs="Verdana"/>
                <w:b/>
                <w:color w:val="2E4F4F"/>
                <w:spacing w:val="3"/>
              </w:rPr>
              <w:t>o</w:t>
            </w:r>
            <w:r>
              <w:rPr>
                <w:rFonts w:ascii="Verdana" w:eastAsia="Verdana" w:hAnsi="Verdana" w:cs="Verdana"/>
                <w:b/>
                <w:color w:val="2E4F4F"/>
                <w:spacing w:val="-1"/>
              </w:rPr>
              <w:t>t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ec</w:t>
            </w:r>
            <w:r>
              <w:rPr>
                <w:rFonts w:ascii="Verdana" w:eastAsia="Verdana" w:hAnsi="Verdana" w:cs="Verdana"/>
                <w:b/>
                <w:color w:val="2E4F4F"/>
                <w:spacing w:val="-1"/>
              </w:rPr>
              <w:t>t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e</w:t>
            </w:r>
            <w:r>
              <w:rPr>
                <w:rFonts w:ascii="Verdana" w:eastAsia="Verdana" w:hAnsi="Verdana" w:cs="Verdana"/>
                <w:b/>
                <w:color w:val="2E4F4F"/>
              </w:rPr>
              <w:t>d</w:t>
            </w:r>
          </w:p>
        </w:tc>
        <w:tc>
          <w:tcPr>
            <w:tcW w:w="133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9FF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A00" w14:textId="77777777" w:rsidR="007E5AB6" w:rsidRDefault="00000000">
            <w:pPr>
              <w:ind w:left="705" w:right="416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400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A01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A02" w14:textId="77777777" w:rsidR="007E5AB6" w:rsidRDefault="00000000">
            <w:pPr>
              <w:ind w:left="746" w:right="444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2042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A03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A04" w14:textId="77777777" w:rsidR="007E5AB6" w:rsidRDefault="00000000">
            <w:pPr>
              <w:ind w:left="1060" w:right="772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228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</w:tcPr>
          <w:p w14:paraId="79597A05" w14:textId="77777777" w:rsidR="007E5AB6" w:rsidRDefault="007E5AB6">
            <w:pPr>
              <w:spacing w:before="10" w:line="220" w:lineRule="exact"/>
              <w:rPr>
                <w:sz w:val="22"/>
                <w:szCs w:val="22"/>
              </w:rPr>
            </w:pPr>
          </w:p>
          <w:p w14:paraId="79597A06" w14:textId="77777777" w:rsidR="007E5AB6" w:rsidRDefault="00000000">
            <w:pPr>
              <w:ind w:left="1175" w:right="869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</w:t>
            </w:r>
          </w:p>
        </w:tc>
      </w:tr>
      <w:tr w:rsidR="007E5AB6" w14:paraId="79597A12" w14:textId="77777777">
        <w:trPr>
          <w:trHeight w:hRule="exact" w:val="585"/>
        </w:trPr>
        <w:tc>
          <w:tcPr>
            <w:tcW w:w="1635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A08" w14:textId="77777777" w:rsidR="007E5AB6" w:rsidRDefault="007E5AB6">
            <w:pPr>
              <w:spacing w:before="15" w:line="200" w:lineRule="exact"/>
            </w:pPr>
          </w:p>
          <w:p w14:paraId="79597A09" w14:textId="77777777" w:rsidR="007E5AB6" w:rsidRDefault="00000000">
            <w:pPr>
              <w:ind w:left="414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color w:val="2E4F4F"/>
                <w:spacing w:val="-2"/>
              </w:rPr>
              <w:t>P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u</w:t>
            </w:r>
            <w:r>
              <w:rPr>
                <w:rFonts w:ascii="Verdana" w:eastAsia="Verdana" w:hAnsi="Verdana" w:cs="Verdana"/>
                <w:b/>
                <w:color w:val="2E4F4F"/>
              </w:rPr>
              <w:t>b</w:t>
            </w:r>
            <w:r>
              <w:rPr>
                <w:rFonts w:ascii="Verdana" w:eastAsia="Verdana" w:hAnsi="Verdana" w:cs="Verdana"/>
                <w:b/>
                <w:color w:val="2E4F4F"/>
                <w:spacing w:val="2"/>
              </w:rPr>
              <w:t>l</w:t>
            </w:r>
            <w:r>
              <w:rPr>
                <w:rFonts w:ascii="Verdana" w:eastAsia="Verdana" w:hAnsi="Verdana" w:cs="Verdana"/>
                <w:b/>
                <w:color w:val="2E4F4F"/>
                <w:spacing w:val="1"/>
              </w:rPr>
              <w:t>i</w:t>
            </w:r>
            <w:r>
              <w:rPr>
                <w:rFonts w:ascii="Verdana" w:eastAsia="Verdana" w:hAnsi="Verdana" w:cs="Verdana"/>
                <w:b/>
                <w:color w:val="2E4F4F"/>
              </w:rPr>
              <w:t>c</w:t>
            </w:r>
          </w:p>
        </w:tc>
        <w:tc>
          <w:tcPr>
            <w:tcW w:w="133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A0A" w14:textId="77777777" w:rsidR="007E5AB6" w:rsidRDefault="007E5AB6">
            <w:pPr>
              <w:spacing w:before="15" w:line="200" w:lineRule="exact"/>
            </w:pPr>
          </w:p>
          <w:p w14:paraId="79597A0B" w14:textId="77777777" w:rsidR="007E5AB6" w:rsidRDefault="00000000">
            <w:pPr>
              <w:ind w:left="705" w:right="416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1400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A0C" w14:textId="77777777" w:rsidR="007E5AB6" w:rsidRDefault="007E5AB6">
            <w:pPr>
              <w:spacing w:before="15" w:line="200" w:lineRule="exact"/>
            </w:pPr>
          </w:p>
          <w:p w14:paraId="79597A0D" w14:textId="77777777" w:rsidR="007E5AB6" w:rsidRDefault="00000000">
            <w:pPr>
              <w:ind w:left="746" w:right="444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2042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A0E" w14:textId="77777777" w:rsidR="007E5AB6" w:rsidRDefault="007E5AB6">
            <w:pPr>
              <w:spacing w:before="15" w:line="200" w:lineRule="exact"/>
            </w:pPr>
          </w:p>
          <w:p w14:paraId="79597A0F" w14:textId="77777777" w:rsidR="007E5AB6" w:rsidRDefault="00000000">
            <w:pPr>
              <w:ind w:left="1060" w:right="772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  <w:tc>
          <w:tcPr>
            <w:tcW w:w="2281" w:type="dxa"/>
            <w:tcBorders>
              <w:top w:val="single" w:sz="7" w:space="0" w:color="C6CCBD"/>
              <w:left w:val="single" w:sz="7" w:space="0" w:color="C6CCBD"/>
              <w:bottom w:val="single" w:sz="7" w:space="0" w:color="C6CCBD"/>
              <w:right w:val="single" w:sz="7" w:space="0" w:color="C6CCBD"/>
            </w:tcBorders>
            <w:shd w:val="clear" w:color="auto" w:fill="EEF0EB"/>
          </w:tcPr>
          <w:p w14:paraId="79597A10" w14:textId="77777777" w:rsidR="007E5AB6" w:rsidRDefault="007E5AB6">
            <w:pPr>
              <w:spacing w:before="15" w:line="200" w:lineRule="exact"/>
            </w:pPr>
          </w:p>
          <w:p w14:paraId="79597A11" w14:textId="77777777" w:rsidR="007E5AB6" w:rsidRDefault="00000000">
            <w:pPr>
              <w:ind w:left="1185" w:right="886"/>
              <w:jc w:val="center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Y</w:t>
            </w:r>
          </w:p>
        </w:tc>
      </w:tr>
    </w:tbl>
    <w:p w14:paraId="79597A13" w14:textId="77777777" w:rsidR="007E5AB6" w:rsidRDefault="007E5AB6">
      <w:pPr>
        <w:spacing w:before="9" w:line="220" w:lineRule="exact"/>
        <w:rPr>
          <w:sz w:val="22"/>
          <w:szCs w:val="22"/>
        </w:rPr>
      </w:pPr>
    </w:p>
    <w:p w14:paraId="79597A14" w14:textId="77777777" w:rsidR="007E5AB6" w:rsidRDefault="00000000">
      <w:pPr>
        <w:spacing w:before="7"/>
        <w:ind w:left="101" w:right="7014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4 </w:t>
      </w:r>
      <w:proofErr w:type="gramStart"/>
      <w:r>
        <w:rPr>
          <w:rFonts w:ascii="Calibri Light" w:eastAsia="Calibri Light" w:hAnsi="Calibri Light" w:cs="Calibri Light"/>
          <w:color w:val="1F3762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ette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r </w:t>
      </w:r>
      <w:r>
        <w:rPr>
          <w:rFonts w:ascii="Calibri Light" w:eastAsia="Calibri Light" w:hAnsi="Calibri Light" w:cs="Calibri Light"/>
          <w:color w:val="1F3762"/>
          <w:spacing w:val="3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pacing w:val="-5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gramEnd"/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ett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r</w:t>
      </w:r>
    </w:p>
    <w:p w14:paraId="79597A15" w14:textId="77777777" w:rsidR="007E5AB6" w:rsidRDefault="007E5AB6">
      <w:pPr>
        <w:spacing w:before="1" w:line="100" w:lineRule="exact"/>
        <w:rPr>
          <w:sz w:val="11"/>
          <w:szCs w:val="11"/>
        </w:rPr>
      </w:pPr>
    </w:p>
    <w:p w14:paraId="79597A16" w14:textId="77777777" w:rsidR="007E5AB6" w:rsidRDefault="007E5AB6">
      <w:pPr>
        <w:spacing w:line="200" w:lineRule="exact"/>
      </w:pPr>
    </w:p>
    <w:p w14:paraId="79597A17" w14:textId="77777777" w:rsidR="007E5AB6" w:rsidRDefault="00000000">
      <w:pPr>
        <w:spacing w:line="259" w:lineRule="auto"/>
        <w:ind w:left="101" w:right="7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ic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ic</w:t>
      </w:r>
      <w:r>
        <w:rPr>
          <w:rFonts w:ascii="Calibri" w:eastAsia="Calibri" w:hAnsi="Calibri" w:cs="Calibri"/>
          <w:spacing w:val="37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4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3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n, yang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5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A18" w14:textId="77777777" w:rsidR="007E5AB6" w:rsidRDefault="007E5AB6">
      <w:pPr>
        <w:spacing w:before="5" w:line="160" w:lineRule="exact"/>
        <w:rPr>
          <w:sz w:val="16"/>
          <w:szCs w:val="16"/>
        </w:rPr>
      </w:pPr>
    </w:p>
    <w:p w14:paraId="79597A19" w14:textId="77777777" w:rsidR="007E5AB6" w:rsidRDefault="00000000">
      <w:pPr>
        <w:ind w:left="101" w:right="6228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5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i</w:t>
      </w:r>
      <w:proofErr w:type="spellEnd"/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U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M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L 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l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ag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m</w:t>
      </w:r>
    </w:p>
    <w:p w14:paraId="79597A1A" w14:textId="77777777" w:rsidR="007E5AB6" w:rsidRDefault="007E5AB6">
      <w:pPr>
        <w:spacing w:line="200" w:lineRule="exact"/>
      </w:pPr>
    </w:p>
    <w:p w14:paraId="79597A1B" w14:textId="77777777" w:rsidR="007E5AB6" w:rsidRDefault="007E5AB6">
      <w:pPr>
        <w:spacing w:before="11" w:line="260" w:lineRule="exact"/>
        <w:rPr>
          <w:sz w:val="26"/>
          <w:szCs w:val="26"/>
        </w:rPr>
      </w:pPr>
    </w:p>
    <w:p w14:paraId="79597A1C" w14:textId="77777777" w:rsidR="007E5AB6" w:rsidRDefault="00000000">
      <w:pPr>
        <w:ind w:left="101" w:right="2752"/>
        <w:jc w:val="both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380" w:right="1320" w:bottom="280" w:left="1340" w:header="720" w:footer="720" w:gutter="0"/>
          <w:cols w:space="720"/>
        </w:sect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</w:t>
      </w:r>
      <w:proofErr w:type="gramStart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</w:t>
      </w:r>
      <w:proofErr w:type="gramEnd"/>
    </w:p>
    <w:p w14:paraId="79597A1D" w14:textId="77777777" w:rsidR="007E5AB6" w:rsidRDefault="00000000">
      <w:pPr>
        <w:spacing w:before="100"/>
        <w:ind w:left="1433"/>
      </w:pPr>
      <w:r>
        <w:lastRenderedPageBreak/>
        <w:pict w14:anchorId="79597C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9pt;height:242.5pt">
            <v:imagedata r:id="rId8" o:title=""/>
          </v:shape>
        </w:pict>
      </w:r>
    </w:p>
    <w:p w14:paraId="79597A1E" w14:textId="77777777" w:rsidR="007E5AB6" w:rsidRDefault="00000000">
      <w:pPr>
        <w:ind w:left="3116" w:right="3094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color w:val="4471C4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am</w:t>
      </w:r>
      <w:r>
        <w:rPr>
          <w:rFonts w:ascii="Calibri" w:eastAsia="Calibri" w:hAnsi="Calibri" w:cs="Calibri"/>
          <w:b/>
          <w:color w:val="4471C4"/>
          <w:spacing w:val="2"/>
          <w:sz w:val="22"/>
          <w:szCs w:val="22"/>
        </w:rPr>
        <w:t>b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4471C4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4471C4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.</w:t>
      </w:r>
      <w:r>
        <w:rPr>
          <w:rFonts w:ascii="Calibri" w:eastAsia="Calibri" w:hAnsi="Calibri" w:cs="Calibri"/>
          <w:b/>
          <w:color w:val="4471C4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1</w:t>
      </w:r>
      <w:r>
        <w:rPr>
          <w:rFonts w:ascii="Calibri" w:eastAsia="Calibri" w:hAnsi="Calibri" w:cs="Calibri"/>
          <w:b/>
          <w:color w:val="4471C4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U</w:t>
      </w:r>
      <w:r>
        <w:rPr>
          <w:rFonts w:ascii="Calibri" w:eastAsia="Calibri" w:hAnsi="Calibri" w:cs="Calibri"/>
          <w:b/>
          <w:color w:val="4471C4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L</w:t>
      </w:r>
      <w:r>
        <w:rPr>
          <w:rFonts w:ascii="Calibri" w:eastAsia="Calibri" w:hAnsi="Calibri" w:cs="Calibri"/>
          <w:b/>
          <w:color w:val="4471C4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4471C4"/>
          <w:spacing w:val="-1"/>
          <w:sz w:val="22"/>
          <w:szCs w:val="22"/>
        </w:rPr>
        <w:t>C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la</w:t>
      </w:r>
      <w:r>
        <w:rPr>
          <w:rFonts w:ascii="Calibri" w:eastAsia="Calibri" w:hAnsi="Calibri" w:cs="Calibri"/>
          <w:b/>
          <w:color w:val="4471C4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s</w:t>
      </w:r>
      <w:r>
        <w:rPr>
          <w:rFonts w:ascii="Calibri" w:eastAsia="Calibri" w:hAnsi="Calibri" w:cs="Calibri"/>
          <w:b/>
          <w:color w:val="4471C4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Di</w:t>
      </w:r>
      <w:r>
        <w:rPr>
          <w:rFonts w:ascii="Calibri" w:eastAsia="Calibri" w:hAnsi="Calibri" w:cs="Calibri"/>
          <w:b/>
          <w:color w:val="4471C4"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g</w:t>
      </w:r>
      <w:r>
        <w:rPr>
          <w:rFonts w:ascii="Calibri" w:eastAsia="Calibri" w:hAnsi="Calibri" w:cs="Calibri"/>
          <w:b/>
          <w:color w:val="4471C4"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color w:val="4471C4"/>
          <w:spacing w:val="1"/>
          <w:sz w:val="22"/>
          <w:szCs w:val="22"/>
        </w:rPr>
        <w:t>a</w:t>
      </w:r>
      <w:r>
        <w:rPr>
          <w:rFonts w:ascii="Calibri" w:eastAsia="Calibri" w:hAnsi="Calibri" w:cs="Calibri"/>
          <w:b/>
          <w:color w:val="4471C4"/>
          <w:sz w:val="22"/>
          <w:szCs w:val="22"/>
        </w:rPr>
        <w:t>m</w:t>
      </w:r>
    </w:p>
    <w:p w14:paraId="79597A1F" w14:textId="77777777" w:rsidR="007E5AB6" w:rsidRDefault="007E5AB6">
      <w:pPr>
        <w:spacing w:before="5" w:line="180" w:lineRule="exact"/>
        <w:rPr>
          <w:sz w:val="18"/>
          <w:szCs w:val="18"/>
        </w:rPr>
      </w:pPr>
    </w:p>
    <w:p w14:paraId="79597A20" w14:textId="77777777" w:rsidR="007E5AB6" w:rsidRDefault="00000000">
      <w:pPr>
        <w:spacing w:before="11"/>
        <w:ind w:left="101"/>
        <w:rPr>
          <w:rFonts w:ascii="Calibri" w:eastAsia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14:paraId="79597A21" w14:textId="77777777" w:rsidR="007E5AB6" w:rsidRDefault="007E5AB6">
      <w:pPr>
        <w:spacing w:before="1" w:line="180" w:lineRule="exact"/>
        <w:rPr>
          <w:sz w:val="18"/>
          <w:szCs w:val="18"/>
        </w:rPr>
      </w:pPr>
    </w:p>
    <w:p w14:paraId="79597A22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</w:p>
    <w:p w14:paraId="79597A23" w14:textId="77777777" w:rsidR="007E5AB6" w:rsidRDefault="00000000">
      <w:pPr>
        <w:spacing w:before="22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</w:t>
      </w:r>
    </w:p>
    <w:p w14:paraId="79597A24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um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a yang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25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</w:p>
    <w:p w14:paraId="79597A26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</w:p>
    <w:p w14:paraId="79597A27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s</w:t>
      </w:r>
    </w:p>
    <w:p w14:paraId="79597A28" w14:textId="77777777" w:rsidR="007E5AB6" w:rsidRDefault="007E5AB6">
      <w:pPr>
        <w:spacing w:before="1" w:line="180" w:lineRule="exact"/>
        <w:rPr>
          <w:sz w:val="18"/>
          <w:szCs w:val="18"/>
        </w:rPr>
      </w:pPr>
    </w:p>
    <w:p w14:paraId="79597A29" w14:textId="77777777" w:rsidR="007E5AB6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2A" w14:textId="77777777" w:rsidR="007E5AB6" w:rsidRDefault="007E5AB6">
      <w:pPr>
        <w:spacing w:before="2" w:line="180" w:lineRule="exact"/>
        <w:rPr>
          <w:sz w:val="18"/>
          <w:szCs w:val="18"/>
        </w:rPr>
      </w:pPr>
    </w:p>
    <w:p w14:paraId="79597A2B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+)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c</w:t>
      </w:r>
    </w:p>
    <w:p w14:paraId="79597A2C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pacing w:val="5"/>
          <w:sz w:val="22"/>
          <w:szCs w:val="22"/>
        </w:rPr>
        <w:t>#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4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untuk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</w:t>
      </w:r>
    </w:p>
    <w:p w14:paraId="79597A2D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</w:p>
    <w:p w14:paraId="79597A2E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</w:p>
    <w:p w14:paraId="79597A2F" w14:textId="77777777" w:rsidR="007E5AB6" w:rsidRDefault="007E5AB6">
      <w:pPr>
        <w:spacing w:before="3" w:line="180" w:lineRule="exact"/>
        <w:rPr>
          <w:sz w:val="18"/>
          <w:szCs w:val="18"/>
        </w:rPr>
      </w:pPr>
    </w:p>
    <w:p w14:paraId="79597A30" w14:textId="77777777" w:rsidR="007E5AB6" w:rsidRDefault="00000000">
      <w:pPr>
        <w:ind w:left="101"/>
        <w:rPr>
          <w:rFonts w:ascii="Calibri Light" w:eastAsia="Calibri Light" w:hAnsi="Calibri Light" w:cs="Calibri Light"/>
          <w:sz w:val="26"/>
          <w:szCs w:val="26"/>
        </w:rPr>
      </w:pP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3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.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P</w:t>
      </w:r>
      <w:r>
        <w:rPr>
          <w:rFonts w:ascii="Calibri Light" w:eastAsia="Calibri Light" w:hAnsi="Calibri Light" w:cs="Calibri Light"/>
          <w:color w:val="2E5395"/>
          <w:spacing w:val="1"/>
          <w:sz w:val="26"/>
          <w:szCs w:val="26"/>
        </w:rPr>
        <w:t>e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rco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b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aa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n</w:t>
      </w:r>
      <w:proofErr w:type="spellEnd"/>
    </w:p>
    <w:p w14:paraId="79597A31" w14:textId="77777777" w:rsidR="007E5AB6" w:rsidRDefault="00000000">
      <w:pPr>
        <w:spacing w:before="62"/>
        <w:ind w:left="101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1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ob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  <w:r>
        <w:rPr>
          <w:rFonts w:ascii="Calibri Light" w:eastAsia="Calibri Light" w:hAnsi="Calibri Light" w:cs="Calibri Light"/>
          <w:color w:val="1F3762"/>
          <w:spacing w:val="3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1 -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nk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-5"/>
          <w:sz w:val="24"/>
          <w:szCs w:val="24"/>
        </w:rPr>
        <w:t>u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l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i</w:t>
      </w:r>
      <w:proofErr w:type="spellEnd"/>
    </w:p>
    <w:p w14:paraId="79597A32" w14:textId="77777777" w:rsidR="007E5AB6" w:rsidRDefault="00000000">
      <w:pPr>
        <w:spacing w:before="26" w:line="258" w:lineRule="auto"/>
        <w:ind w:left="101" w:right="65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</w:t>
      </w:r>
      <w:r>
        <w:rPr>
          <w:rFonts w:ascii="Calibri" w:eastAsia="Calibri" w:hAnsi="Calibri" w:cs="Calibri"/>
          <w:spacing w:val="5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,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me</w:t>
      </w:r>
      <w:r>
        <w:rPr>
          <w:rFonts w:ascii="Calibri" w:eastAsia="Calibri" w:hAnsi="Calibri" w:cs="Calibri"/>
          <w:spacing w:val="1"/>
          <w:sz w:val="22"/>
          <w:szCs w:val="22"/>
        </w:rPr>
        <w:t>th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</w:p>
    <w:p w14:paraId="79597A33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A34" w14:textId="77777777" w:rsidR="007E5AB6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Buka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bea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rEn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5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35" w14:textId="77777777" w:rsidR="007E5AB6" w:rsidRDefault="00000000">
      <w:pPr>
        <w:spacing w:before="17"/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Buat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z w:val="22"/>
          <w:szCs w:val="22"/>
        </w:rPr>
        <w:t>Klik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1"/>
          <w:sz w:val="22"/>
          <w:szCs w:val="22"/>
        </w:rPr>
        <w:t>mo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n</w:t>
      </w:r>
      <w:r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u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la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>
        <w:rPr>
          <w:rFonts w:ascii="Calibri" w:eastAsia="Calibri" w:hAnsi="Calibri" w:cs="Calibri"/>
          <w:b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b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Java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ass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A36" w14:textId="77777777" w:rsidR="007E5AB6" w:rsidRDefault="00000000">
      <w:pPr>
        <w:spacing w:before="21"/>
        <w:ind w:left="101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340" w:right="136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et</w:t>
      </w:r>
      <w:r>
        <w:rPr>
          <w:rFonts w:ascii="Calibri" w:eastAsia="Calibri" w:hAnsi="Calibri" w:cs="Calibri"/>
          <w:sz w:val="22"/>
          <w:szCs w:val="22"/>
        </w:rPr>
        <w:t>ikkan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37" w14:textId="496E56B2" w:rsidR="007E5AB6" w:rsidRDefault="00000000">
      <w:pPr>
        <w:spacing w:before="2" w:line="180" w:lineRule="exact"/>
        <w:rPr>
          <w:sz w:val="19"/>
          <w:szCs w:val="19"/>
        </w:rPr>
      </w:pPr>
      <w:r>
        <w:lastRenderedPageBreak/>
        <w:pict w14:anchorId="79597C23">
          <v:group id="_x0000_s2136" style="position:absolute;margin-left:84pt;margin-top:71.75pt;width:445.55pt;height:213.4pt;z-index:-251667968;mso-position-horizontal-relative:page;mso-position-vertical-relative:page" coordorigin="1680,1435" coordsize="8911,4268">
            <v:shape id="_x0000_s2141" style="position:absolute;left:1691;top:1446;width:8889;height:0" coordorigin="1691,1446" coordsize="8889,0" path="m1691,1446r8889,e" filled="f" strokeweight=".6pt">
              <v:path arrowok="t"/>
            </v:shape>
            <v:shape id="_x0000_s2140" style="position:absolute;left:1691;top:5692;width:8889;height:0" coordorigin="1691,5692" coordsize="8889,0" path="m1691,5692r8889,e" filled="f" strokeweight=".6pt">
              <v:path arrowok="t"/>
            </v:shape>
            <v:shape id="_x0000_s2139" style="position:absolute;left:1686;top:1441;width:0;height:4256" coordorigin="1686,1441" coordsize="0,4256" path="m1686,1441r,4256e" filled="f" strokeweight=".6pt">
              <v:path arrowok="t"/>
            </v:shape>
            <v:shape id="_x0000_s2138" style="position:absolute;left:10585;top:1441;width:0;height:4256" coordorigin="10585,1441" coordsize="0,4256" path="m10585,1441r,4256e" filled="f" strokeweight=".6pt">
              <v:path arrowok="t"/>
            </v:shape>
            <v:shape id="_x0000_s2137" type="#_x0000_t75" style="position:absolute;left:1800;top:1470;width:8094;height:4175">
              <v:imagedata r:id="rId9" o:title=""/>
            </v:shape>
            <w10:wrap anchorx="page" anchory="page"/>
          </v:group>
        </w:pict>
      </w:r>
    </w:p>
    <w:p w14:paraId="79597A38" w14:textId="77777777" w:rsidR="007E5AB6" w:rsidRDefault="007E5AB6">
      <w:pPr>
        <w:spacing w:line="200" w:lineRule="exact"/>
      </w:pPr>
    </w:p>
    <w:p w14:paraId="79597A39" w14:textId="77777777" w:rsidR="007E5AB6" w:rsidRDefault="007E5AB6">
      <w:pPr>
        <w:spacing w:line="200" w:lineRule="exact"/>
      </w:pPr>
    </w:p>
    <w:p w14:paraId="79597A3A" w14:textId="77777777" w:rsidR="007E5AB6" w:rsidRDefault="007E5AB6">
      <w:pPr>
        <w:spacing w:line="200" w:lineRule="exact"/>
      </w:pPr>
    </w:p>
    <w:p w14:paraId="79597A3B" w14:textId="77777777" w:rsidR="007E5AB6" w:rsidRDefault="007E5AB6">
      <w:pPr>
        <w:spacing w:line="200" w:lineRule="exact"/>
      </w:pPr>
    </w:p>
    <w:p w14:paraId="79597A3C" w14:textId="77777777" w:rsidR="007E5AB6" w:rsidRDefault="007E5AB6">
      <w:pPr>
        <w:spacing w:line="200" w:lineRule="exact"/>
      </w:pPr>
    </w:p>
    <w:p w14:paraId="79597A3D" w14:textId="77777777" w:rsidR="007E5AB6" w:rsidRDefault="007E5AB6">
      <w:pPr>
        <w:spacing w:line="200" w:lineRule="exact"/>
      </w:pPr>
    </w:p>
    <w:p w14:paraId="79597A3E" w14:textId="77777777" w:rsidR="007E5AB6" w:rsidRDefault="007E5AB6">
      <w:pPr>
        <w:spacing w:line="200" w:lineRule="exact"/>
      </w:pPr>
    </w:p>
    <w:p w14:paraId="79597A3F" w14:textId="77777777" w:rsidR="007E5AB6" w:rsidRDefault="007E5AB6">
      <w:pPr>
        <w:spacing w:line="200" w:lineRule="exact"/>
      </w:pPr>
    </w:p>
    <w:p w14:paraId="79597A40" w14:textId="77777777" w:rsidR="007E5AB6" w:rsidRDefault="007E5AB6">
      <w:pPr>
        <w:spacing w:line="200" w:lineRule="exact"/>
      </w:pPr>
    </w:p>
    <w:p w14:paraId="79597A41" w14:textId="77777777" w:rsidR="007E5AB6" w:rsidRDefault="007E5AB6">
      <w:pPr>
        <w:spacing w:line="200" w:lineRule="exact"/>
      </w:pPr>
    </w:p>
    <w:p w14:paraId="79597A42" w14:textId="77777777" w:rsidR="007E5AB6" w:rsidRDefault="007E5AB6">
      <w:pPr>
        <w:spacing w:line="200" w:lineRule="exact"/>
      </w:pPr>
    </w:p>
    <w:p w14:paraId="79597A43" w14:textId="77777777" w:rsidR="007E5AB6" w:rsidRDefault="007E5AB6">
      <w:pPr>
        <w:spacing w:line="200" w:lineRule="exact"/>
      </w:pPr>
    </w:p>
    <w:p w14:paraId="79597A44" w14:textId="77777777" w:rsidR="007E5AB6" w:rsidRDefault="007E5AB6">
      <w:pPr>
        <w:spacing w:line="200" w:lineRule="exact"/>
      </w:pPr>
    </w:p>
    <w:p w14:paraId="79597A45" w14:textId="77777777" w:rsidR="007E5AB6" w:rsidRDefault="007E5AB6">
      <w:pPr>
        <w:spacing w:line="200" w:lineRule="exact"/>
      </w:pPr>
    </w:p>
    <w:p w14:paraId="79597A46" w14:textId="77777777" w:rsidR="007E5AB6" w:rsidRDefault="007E5AB6">
      <w:pPr>
        <w:spacing w:line="200" w:lineRule="exact"/>
      </w:pPr>
    </w:p>
    <w:p w14:paraId="79597A47" w14:textId="77777777" w:rsidR="007E5AB6" w:rsidRDefault="007E5AB6">
      <w:pPr>
        <w:spacing w:line="200" w:lineRule="exact"/>
      </w:pPr>
    </w:p>
    <w:p w14:paraId="79597A48" w14:textId="77777777" w:rsidR="007E5AB6" w:rsidRDefault="007E5AB6">
      <w:pPr>
        <w:spacing w:line="200" w:lineRule="exact"/>
      </w:pPr>
    </w:p>
    <w:p w14:paraId="79597A49" w14:textId="77777777" w:rsidR="007E5AB6" w:rsidRDefault="007E5AB6">
      <w:pPr>
        <w:spacing w:line="200" w:lineRule="exact"/>
      </w:pPr>
    </w:p>
    <w:p w14:paraId="79597A4A" w14:textId="77777777" w:rsidR="007E5AB6" w:rsidRDefault="007E5AB6">
      <w:pPr>
        <w:spacing w:line="200" w:lineRule="exact"/>
      </w:pPr>
    </w:p>
    <w:p w14:paraId="0EE1D02B" w14:textId="77777777" w:rsidR="004106C2" w:rsidRDefault="004106C2">
      <w:pPr>
        <w:spacing w:line="200" w:lineRule="exact"/>
      </w:pPr>
    </w:p>
    <w:p w14:paraId="5CB5E4E5" w14:textId="6DAE58F2" w:rsidR="004106C2" w:rsidRDefault="004106C2">
      <w:pPr>
        <w:spacing w:line="200" w:lineRule="exact"/>
      </w:pPr>
    </w:p>
    <w:p w14:paraId="79597A4B" w14:textId="77777777" w:rsidR="007E5AB6" w:rsidRDefault="007E5AB6">
      <w:pPr>
        <w:spacing w:line="200" w:lineRule="exact"/>
      </w:pPr>
    </w:p>
    <w:p w14:paraId="79597A4C" w14:textId="77777777" w:rsidR="007E5AB6" w:rsidRDefault="007E5AB6">
      <w:pPr>
        <w:spacing w:line="200" w:lineRule="exact"/>
      </w:pPr>
    </w:p>
    <w:p w14:paraId="79597A4D" w14:textId="77777777" w:rsidR="007E5AB6" w:rsidRDefault="00000000">
      <w:pPr>
        <w:spacing w:before="11"/>
        <w:ind w:left="461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bentuk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4E" w14:textId="77777777" w:rsidR="007E5AB6" w:rsidRDefault="00000000">
      <w:pPr>
        <w:spacing w:before="24"/>
        <w:ind w:left="3093"/>
      </w:pPr>
      <w:r>
        <w:pict w14:anchorId="79597C24">
          <v:shape id="_x0000_i1026" type="#_x0000_t75" style="width:169.8pt;height:120.9pt">
            <v:imagedata r:id="rId10" o:title=""/>
          </v:shape>
        </w:pict>
      </w:r>
    </w:p>
    <w:p w14:paraId="79597A4F" w14:textId="77777777" w:rsidR="007E5AB6" w:rsidRDefault="007E5AB6">
      <w:pPr>
        <w:spacing w:before="8" w:line="120" w:lineRule="exact"/>
        <w:rPr>
          <w:sz w:val="12"/>
          <w:szCs w:val="12"/>
        </w:rPr>
      </w:pPr>
    </w:p>
    <w:p w14:paraId="79597A50" w14:textId="2900CD45" w:rsidR="007E5AB6" w:rsidRDefault="00987E1E">
      <w:pPr>
        <w:spacing w:line="200" w:lineRule="exact"/>
      </w:pPr>
      <w:r>
        <w:pict w14:anchorId="79597C22">
          <v:group id="_x0000_s2142" style="position:absolute;margin-left:77.85pt;margin-top:468.25pt;width:445.55pt;height:170.9pt;z-index:-251666944;mso-position-horizontal-relative:page;mso-position-vertical-relative:page" coordorigin="1680,9311" coordsize="8911,3418">
            <v:shape id="_x0000_s2147" style="position:absolute;left:1691;top:9322;width:8889;height:0" coordorigin="1691,9322" coordsize="8889,0" path="m1691,9322r8889,e" filled="f" strokeweight=".6pt">
              <v:path arrowok="t"/>
            </v:shape>
            <v:shape id="_x0000_s2146" style="position:absolute;left:1691;top:12718;width:8889;height:0" coordorigin="1691,12718" coordsize="8889,0" path="m1691,12718r8889,e" filled="f" strokeweight=".6pt">
              <v:path arrowok="t"/>
            </v:shape>
            <v:shape id="_x0000_s2145" style="position:absolute;left:1686;top:9317;width:0;height:3406" coordorigin="1686,9317" coordsize="0,3406" path="m1686,9317r,3406e" filled="f" strokeweight=".6pt">
              <v:path arrowok="t"/>
            </v:shape>
            <v:shape id="_x0000_s2144" style="position:absolute;left:10585;top:9317;width:0;height:3406" coordorigin="10585,9317" coordsize="0,3406" path="m10585,9317r,3406e" filled="f" strokeweight=".6pt">
              <v:path arrowok="t"/>
            </v:shape>
            <v:shape id="_x0000_s2143" type="#_x0000_t75" style="position:absolute;left:1800;top:9347;width:8095;height:3311">
              <v:imagedata r:id="rId11" o:title=""/>
            </v:shape>
            <w10:wrap anchorx="page" anchory="page"/>
          </v:group>
        </w:pict>
      </w:r>
    </w:p>
    <w:p w14:paraId="79597A51" w14:textId="77777777" w:rsidR="007E5AB6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Dem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52" w14:textId="77777777" w:rsidR="007E5AB6" w:rsidRDefault="007E5AB6">
      <w:pPr>
        <w:spacing w:before="7" w:line="100" w:lineRule="exact"/>
        <w:rPr>
          <w:sz w:val="10"/>
          <w:szCs w:val="10"/>
        </w:rPr>
      </w:pPr>
    </w:p>
    <w:p w14:paraId="79597A53" w14:textId="77777777" w:rsidR="007E5AB6" w:rsidRDefault="007E5AB6">
      <w:pPr>
        <w:spacing w:line="200" w:lineRule="exact"/>
      </w:pPr>
    </w:p>
    <w:p w14:paraId="79597A54" w14:textId="77777777" w:rsidR="007E5AB6" w:rsidRDefault="007E5AB6">
      <w:pPr>
        <w:spacing w:line="200" w:lineRule="exact"/>
      </w:pPr>
    </w:p>
    <w:p w14:paraId="79597A55" w14:textId="77777777" w:rsidR="007E5AB6" w:rsidRDefault="007E5AB6">
      <w:pPr>
        <w:spacing w:line="200" w:lineRule="exact"/>
      </w:pPr>
    </w:p>
    <w:p w14:paraId="79597A56" w14:textId="77777777" w:rsidR="007E5AB6" w:rsidRDefault="007E5AB6">
      <w:pPr>
        <w:spacing w:line="200" w:lineRule="exact"/>
      </w:pPr>
    </w:p>
    <w:p w14:paraId="79597A57" w14:textId="77777777" w:rsidR="007E5AB6" w:rsidRDefault="007E5AB6">
      <w:pPr>
        <w:spacing w:line="200" w:lineRule="exact"/>
      </w:pPr>
    </w:p>
    <w:p w14:paraId="79597A58" w14:textId="77777777" w:rsidR="007E5AB6" w:rsidRDefault="007E5AB6">
      <w:pPr>
        <w:spacing w:line="200" w:lineRule="exact"/>
      </w:pPr>
    </w:p>
    <w:p w14:paraId="79597A59" w14:textId="77777777" w:rsidR="007E5AB6" w:rsidRDefault="007E5AB6">
      <w:pPr>
        <w:spacing w:line="200" w:lineRule="exact"/>
      </w:pPr>
    </w:p>
    <w:p w14:paraId="79597A5A" w14:textId="77777777" w:rsidR="007E5AB6" w:rsidRDefault="007E5AB6">
      <w:pPr>
        <w:spacing w:line="200" w:lineRule="exact"/>
      </w:pPr>
    </w:p>
    <w:p w14:paraId="79597A5B" w14:textId="77777777" w:rsidR="007E5AB6" w:rsidRDefault="007E5AB6">
      <w:pPr>
        <w:spacing w:line="200" w:lineRule="exact"/>
      </w:pPr>
    </w:p>
    <w:p w14:paraId="79597A5C" w14:textId="77777777" w:rsidR="007E5AB6" w:rsidRDefault="007E5AB6">
      <w:pPr>
        <w:spacing w:line="200" w:lineRule="exact"/>
      </w:pPr>
    </w:p>
    <w:p w14:paraId="79597A5D" w14:textId="77777777" w:rsidR="007E5AB6" w:rsidRDefault="007E5AB6">
      <w:pPr>
        <w:spacing w:line="200" w:lineRule="exact"/>
      </w:pPr>
    </w:p>
    <w:p w14:paraId="79597A5E" w14:textId="77777777" w:rsidR="007E5AB6" w:rsidRDefault="007E5AB6">
      <w:pPr>
        <w:spacing w:line="200" w:lineRule="exact"/>
      </w:pPr>
    </w:p>
    <w:p w14:paraId="79597A5F" w14:textId="77777777" w:rsidR="007E5AB6" w:rsidRDefault="007E5AB6">
      <w:pPr>
        <w:spacing w:line="200" w:lineRule="exact"/>
      </w:pPr>
    </w:p>
    <w:p w14:paraId="79597A60" w14:textId="77777777" w:rsidR="007E5AB6" w:rsidRDefault="007E5AB6">
      <w:pPr>
        <w:spacing w:line="200" w:lineRule="exact"/>
      </w:pPr>
    </w:p>
    <w:p w14:paraId="79597A61" w14:textId="77777777" w:rsidR="007E5AB6" w:rsidRDefault="007E5AB6">
      <w:pPr>
        <w:spacing w:line="200" w:lineRule="exact"/>
      </w:pPr>
    </w:p>
    <w:p w14:paraId="79597A62" w14:textId="77777777" w:rsidR="007E5AB6" w:rsidRDefault="007E5AB6">
      <w:pPr>
        <w:spacing w:line="200" w:lineRule="exact"/>
      </w:pPr>
    </w:p>
    <w:p w14:paraId="79597A63" w14:textId="77777777" w:rsidR="007E5AB6" w:rsidRDefault="007E5AB6">
      <w:pPr>
        <w:spacing w:line="200" w:lineRule="exact"/>
      </w:pPr>
    </w:p>
    <w:p w14:paraId="79597A64" w14:textId="77777777" w:rsidR="007E5AB6" w:rsidRDefault="007E5AB6">
      <w:pPr>
        <w:spacing w:line="200" w:lineRule="exact"/>
      </w:pPr>
    </w:p>
    <w:p w14:paraId="79597A65" w14:textId="77777777" w:rsidR="007E5AB6" w:rsidRDefault="00000000">
      <w:pPr>
        <w:spacing w:before="11"/>
        <w:ind w:left="101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580" w:right="168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66" w14:textId="77777777" w:rsidR="007E5AB6" w:rsidRDefault="00000000">
      <w:pPr>
        <w:spacing w:before="2" w:line="140" w:lineRule="exact"/>
        <w:rPr>
          <w:sz w:val="15"/>
          <w:szCs w:val="15"/>
        </w:rPr>
      </w:pPr>
      <w:r>
        <w:lastRenderedPageBreak/>
        <w:pict w14:anchorId="79597C25">
          <v:group id="_x0000_s2129" style="position:absolute;margin-left:84pt;margin-top:71.75pt;width:445.55pt;height:108.85pt;z-index:-251665920;mso-position-horizontal-relative:page;mso-position-vertical-relative:page" coordorigin="1680,1435" coordsize="8911,2177">
            <v:shape id="_x0000_s2134" style="position:absolute;left:1691;top:1446;width:8889;height:0" coordorigin="1691,1446" coordsize="8889,0" path="m1691,1446r8889,e" filled="f" strokeweight=".6pt">
              <v:path arrowok="t"/>
            </v:shape>
            <v:shape id="_x0000_s2133" style="position:absolute;left:1691;top:3601;width:8889;height:0" coordorigin="1691,3601" coordsize="8889,0" path="m1691,3601r8889,e" filled="f" strokeweight=".6pt">
              <v:path arrowok="t"/>
            </v:shape>
            <v:shape id="_x0000_s2132" style="position:absolute;left:1686;top:1441;width:0;height:2165" coordorigin="1686,1441" coordsize="0,2165" path="m1686,1441r,2165e" filled="f" strokeweight=".6pt">
              <v:path arrowok="t"/>
            </v:shape>
            <v:shape id="_x0000_s2131" style="position:absolute;left:10585;top:1441;width:0;height:2165" coordorigin="10585,1441" coordsize="0,2165" path="m10585,1441r,2165e" filled="f" strokeweight=".6pt">
              <v:path arrowok="t"/>
            </v:shape>
            <v:shape id="_x0000_s2130" type="#_x0000_t75" style="position:absolute;left:1800;top:1470;width:6473;height:2086">
              <v:imagedata r:id="rId12" o:title=""/>
            </v:shape>
            <w10:wrap anchorx="page" anchory="page"/>
          </v:group>
        </w:pict>
      </w:r>
    </w:p>
    <w:p w14:paraId="79597A67" w14:textId="77777777" w:rsidR="007E5AB6" w:rsidRDefault="007E5AB6">
      <w:pPr>
        <w:spacing w:line="200" w:lineRule="exact"/>
      </w:pPr>
    </w:p>
    <w:p w14:paraId="79597A68" w14:textId="77777777" w:rsidR="007E5AB6" w:rsidRDefault="007E5AB6">
      <w:pPr>
        <w:spacing w:line="200" w:lineRule="exact"/>
      </w:pPr>
    </w:p>
    <w:p w14:paraId="79597A69" w14:textId="77777777" w:rsidR="007E5AB6" w:rsidRDefault="007E5AB6">
      <w:pPr>
        <w:spacing w:line="200" w:lineRule="exact"/>
      </w:pPr>
    </w:p>
    <w:p w14:paraId="79597A6A" w14:textId="77777777" w:rsidR="007E5AB6" w:rsidRDefault="007E5AB6">
      <w:pPr>
        <w:spacing w:line="200" w:lineRule="exact"/>
      </w:pPr>
    </w:p>
    <w:p w14:paraId="79597A6B" w14:textId="77777777" w:rsidR="007E5AB6" w:rsidRDefault="007E5AB6">
      <w:pPr>
        <w:spacing w:line="200" w:lineRule="exact"/>
      </w:pPr>
    </w:p>
    <w:p w14:paraId="79597A6C" w14:textId="77777777" w:rsidR="007E5AB6" w:rsidRDefault="007E5AB6">
      <w:pPr>
        <w:spacing w:line="200" w:lineRule="exact"/>
      </w:pPr>
    </w:p>
    <w:p w14:paraId="79597A6D" w14:textId="77777777" w:rsidR="007E5AB6" w:rsidRDefault="007E5AB6">
      <w:pPr>
        <w:spacing w:line="200" w:lineRule="exact"/>
      </w:pPr>
    </w:p>
    <w:p w14:paraId="79597A6E" w14:textId="77777777" w:rsidR="007E5AB6" w:rsidRDefault="007E5AB6">
      <w:pPr>
        <w:spacing w:line="200" w:lineRule="exact"/>
      </w:pPr>
    </w:p>
    <w:p w14:paraId="79597A6F" w14:textId="77777777" w:rsidR="007E5AB6" w:rsidRDefault="007E5AB6">
      <w:pPr>
        <w:spacing w:line="200" w:lineRule="exact"/>
      </w:pPr>
    </w:p>
    <w:p w14:paraId="79597A70" w14:textId="77777777" w:rsidR="007E5AB6" w:rsidRDefault="007E5AB6">
      <w:pPr>
        <w:spacing w:line="200" w:lineRule="exact"/>
      </w:pPr>
    </w:p>
    <w:p w14:paraId="79597A71" w14:textId="6D57B466" w:rsidR="007E5AB6" w:rsidRDefault="00987E1E">
      <w:pPr>
        <w:spacing w:line="200" w:lineRule="exact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FEF785E" wp14:editId="085EC37E">
            <wp:simplePos x="0" y="0"/>
            <wp:positionH relativeFrom="margin">
              <wp:posOffset>0</wp:posOffset>
            </wp:positionH>
            <wp:positionV relativeFrom="paragraph">
              <wp:posOffset>129540</wp:posOffset>
            </wp:positionV>
            <wp:extent cx="3933190" cy="2296795"/>
            <wp:effectExtent l="0" t="0" r="0" b="8255"/>
            <wp:wrapSquare wrapText="bothSides"/>
            <wp:docPr id="105099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19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97A72" w14:textId="1C779795" w:rsidR="007E5AB6" w:rsidRDefault="007E5AB6">
      <w:pPr>
        <w:spacing w:line="200" w:lineRule="exact"/>
      </w:pPr>
    </w:p>
    <w:p w14:paraId="26A1AD2C" w14:textId="77777777" w:rsidR="00987E1E" w:rsidRDefault="00987E1E">
      <w:pPr>
        <w:spacing w:line="200" w:lineRule="exact"/>
      </w:pPr>
    </w:p>
    <w:p w14:paraId="1587768A" w14:textId="77777777" w:rsidR="00987E1E" w:rsidRDefault="00987E1E">
      <w:pPr>
        <w:spacing w:line="200" w:lineRule="exact"/>
      </w:pPr>
    </w:p>
    <w:p w14:paraId="5E85D0F2" w14:textId="77777777" w:rsidR="00987E1E" w:rsidRDefault="00987E1E">
      <w:pPr>
        <w:spacing w:line="200" w:lineRule="exact"/>
      </w:pPr>
    </w:p>
    <w:p w14:paraId="79DE008A" w14:textId="77777777" w:rsidR="00987E1E" w:rsidRDefault="00987E1E">
      <w:pPr>
        <w:spacing w:line="200" w:lineRule="exact"/>
      </w:pPr>
    </w:p>
    <w:p w14:paraId="08A94B53" w14:textId="77777777" w:rsidR="00987E1E" w:rsidRDefault="00987E1E">
      <w:pPr>
        <w:spacing w:line="200" w:lineRule="exact"/>
      </w:pPr>
    </w:p>
    <w:p w14:paraId="6CE8EA7A" w14:textId="77777777" w:rsidR="00987E1E" w:rsidRDefault="00987E1E">
      <w:pPr>
        <w:spacing w:line="200" w:lineRule="exact"/>
      </w:pPr>
    </w:p>
    <w:p w14:paraId="25770388" w14:textId="045181FA" w:rsidR="00987E1E" w:rsidRDefault="00987E1E">
      <w:pPr>
        <w:spacing w:line="200" w:lineRule="exact"/>
      </w:pPr>
    </w:p>
    <w:p w14:paraId="6870B99E" w14:textId="6B0440F9" w:rsidR="00987E1E" w:rsidRDefault="00987E1E">
      <w:pPr>
        <w:spacing w:line="200" w:lineRule="exact"/>
      </w:pPr>
    </w:p>
    <w:p w14:paraId="284C6A5A" w14:textId="19BF9AB0" w:rsidR="00987E1E" w:rsidRDefault="00987E1E">
      <w:pPr>
        <w:spacing w:line="200" w:lineRule="exact"/>
      </w:pPr>
    </w:p>
    <w:p w14:paraId="002AF7C8" w14:textId="5E7682DB" w:rsidR="00987E1E" w:rsidRDefault="00987E1E">
      <w:pPr>
        <w:spacing w:line="200" w:lineRule="exact"/>
      </w:pPr>
    </w:p>
    <w:p w14:paraId="73A42457" w14:textId="6DD9180A" w:rsidR="00987E1E" w:rsidRDefault="00987E1E">
      <w:pPr>
        <w:spacing w:line="200" w:lineRule="exact"/>
      </w:pPr>
    </w:p>
    <w:p w14:paraId="2493C4BB" w14:textId="77777777" w:rsidR="00987E1E" w:rsidRDefault="00987E1E">
      <w:pPr>
        <w:spacing w:line="200" w:lineRule="exact"/>
      </w:pPr>
    </w:p>
    <w:p w14:paraId="12D40744" w14:textId="03E4A8D1" w:rsidR="00987E1E" w:rsidRDefault="00987E1E">
      <w:pPr>
        <w:spacing w:line="200" w:lineRule="exact"/>
      </w:pPr>
    </w:p>
    <w:p w14:paraId="61995820" w14:textId="77777777" w:rsidR="00987E1E" w:rsidRDefault="00987E1E">
      <w:pPr>
        <w:spacing w:line="200" w:lineRule="exact"/>
      </w:pPr>
    </w:p>
    <w:p w14:paraId="0FBCA063" w14:textId="77777777" w:rsidR="00987E1E" w:rsidRDefault="00987E1E">
      <w:pPr>
        <w:spacing w:line="200" w:lineRule="exact"/>
      </w:pPr>
    </w:p>
    <w:p w14:paraId="083DDF43" w14:textId="77777777" w:rsidR="00987E1E" w:rsidRDefault="00987E1E">
      <w:pPr>
        <w:spacing w:line="200" w:lineRule="exact"/>
      </w:pPr>
    </w:p>
    <w:p w14:paraId="0B96189D" w14:textId="337A73C4" w:rsidR="00987E1E" w:rsidRDefault="00987E1E">
      <w:pPr>
        <w:spacing w:line="200" w:lineRule="exact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EF97397" wp14:editId="1980B410">
            <wp:simplePos x="0" y="0"/>
            <wp:positionH relativeFrom="column">
              <wp:posOffset>71755</wp:posOffset>
            </wp:positionH>
            <wp:positionV relativeFrom="paragraph">
              <wp:posOffset>189865</wp:posOffset>
            </wp:positionV>
            <wp:extent cx="4010660" cy="1866900"/>
            <wp:effectExtent l="0" t="0" r="8890" b="0"/>
            <wp:wrapThrough wrapText="bothSides">
              <wp:wrapPolygon edited="0">
                <wp:start x="0" y="0"/>
                <wp:lineTo x="0" y="21380"/>
                <wp:lineTo x="21545" y="21380"/>
                <wp:lineTo x="21545" y="0"/>
                <wp:lineTo x="0" y="0"/>
              </wp:wrapPolygon>
            </wp:wrapThrough>
            <wp:docPr id="9075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60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89FA6" w14:textId="4EAE3BB1" w:rsidR="00987E1E" w:rsidRDefault="00987E1E">
      <w:pPr>
        <w:spacing w:line="200" w:lineRule="exact"/>
      </w:pPr>
    </w:p>
    <w:p w14:paraId="56070E97" w14:textId="6F75EE41" w:rsidR="00987E1E" w:rsidRDefault="00987E1E">
      <w:pPr>
        <w:spacing w:line="200" w:lineRule="exact"/>
      </w:pPr>
    </w:p>
    <w:p w14:paraId="718A85DB" w14:textId="0D3677B8" w:rsidR="00987E1E" w:rsidRDefault="00987E1E">
      <w:pPr>
        <w:spacing w:line="200" w:lineRule="exact"/>
      </w:pPr>
    </w:p>
    <w:p w14:paraId="69222EB1" w14:textId="3324A395" w:rsidR="00987E1E" w:rsidRDefault="00987E1E">
      <w:pPr>
        <w:spacing w:line="200" w:lineRule="exact"/>
      </w:pPr>
    </w:p>
    <w:p w14:paraId="6BF0434A" w14:textId="3F4BCEA9" w:rsidR="00987E1E" w:rsidRDefault="00987E1E">
      <w:pPr>
        <w:spacing w:line="200" w:lineRule="exact"/>
      </w:pPr>
    </w:p>
    <w:p w14:paraId="216215AE" w14:textId="46011437" w:rsidR="00987E1E" w:rsidRDefault="00987E1E">
      <w:pPr>
        <w:spacing w:line="200" w:lineRule="exact"/>
      </w:pPr>
    </w:p>
    <w:p w14:paraId="05890C94" w14:textId="3F77ADDC" w:rsidR="00987E1E" w:rsidRDefault="00987E1E">
      <w:pPr>
        <w:spacing w:line="200" w:lineRule="exact"/>
      </w:pPr>
    </w:p>
    <w:p w14:paraId="1CB59B2F" w14:textId="059C3EF8" w:rsidR="00987E1E" w:rsidRDefault="00987E1E">
      <w:pPr>
        <w:spacing w:line="200" w:lineRule="exact"/>
      </w:pPr>
    </w:p>
    <w:p w14:paraId="23F79B58" w14:textId="50D59592" w:rsidR="00987E1E" w:rsidRDefault="00987E1E">
      <w:pPr>
        <w:spacing w:line="200" w:lineRule="exact"/>
      </w:pPr>
    </w:p>
    <w:p w14:paraId="5BD4E0C9" w14:textId="3998645C" w:rsidR="00987E1E" w:rsidRDefault="00987E1E">
      <w:pPr>
        <w:spacing w:line="200" w:lineRule="exact"/>
      </w:pPr>
    </w:p>
    <w:p w14:paraId="6D24E1E0" w14:textId="325CDE89" w:rsidR="00987E1E" w:rsidRDefault="00987E1E">
      <w:pPr>
        <w:spacing w:line="200" w:lineRule="exact"/>
      </w:pPr>
    </w:p>
    <w:p w14:paraId="3037EEFE" w14:textId="7857A98C" w:rsidR="00987E1E" w:rsidRDefault="00987E1E">
      <w:pPr>
        <w:spacing w:line="200" w:lineRule="exact"/>
      </w:pPr>
    </w:p>
    <w:p w14:paraId="4331329D" w14:textId="5E4C64AF" w:rsidR="00987E1E" w:rsidRDefault="00987E1E">
      <w:pPr>
        <w:spacing w:line="200" w:lineRule="exact"/>
      </w:pPr>
    </w:p>
    <w:p w14:paraId="3F0746DC" w14:textId="6229C3B8" w:rsidR="00987E1E" w:rsidRDefault="00987E1E">
      <w:pPr>
        <w:spacing w:line="200" w:lineRule="exact"/>
      </w:pPr>
    </w:p>
    <w:p w14:paraId="5A4D8F23" w14:textId="0994771E" w:rsidR="00987E1E" w:rsidRDefault="00987E1E">
      <w:pPr>
        <w:spacing w:line="200" w:lineRule="exact"/>
      </w:pPr>
    </w:p>
    <w:p w14:paraId="7A445DB0" w14:textId="6EF16A28" w:rsidR="00987E1E" w:rsidRDefault="00987E1E">
      <w:pPr>
        <w:spacing w:line="200" w:lineRule="exact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EAEE0CC" wp14:editId="24D0EE97">
            <wp:simplePos x="0" y="0"/>
            <wp:positionH relativeFrom="column">
              <wp:posOffset>175068</wp:posOffset>
            </wp:positionH>
            <wp:positionV relativeFrom="paragraph">
              <wp:posOffset>81855</wp:posOffset>
            </wp:positionV>
            <wp:extent cx="2761905" cy="1580952"/>
            <wp:effectExtent l="0" t="0" r="635" b="635"/>
            <wp:wrapTight wrapText="bothSides">
              <wp:wrapPolygon edited="0">
                <wp:start x="0" y="0"/>
                <wp:lineTo x="0" y="21348"/>
                <wp:lineTo x="21456" y="21348"/>
                <wp:lineTo x="21456" y="0"/>
                <wp:lineTo x="0" y="0"/>
              </wp:wrapPolygon>
            </wp:wrapTight>
            <wp:docPr id="53762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12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3CEF" w14:textId="77777777" w:rsidR="00987E1E" w:rsidRDefault="00987E1E">
      <w:pPr>
        <w:spacing w:line="200" w:lineRule="exact"/>
      </w:pPr>
    </w:p>
    <w:p w14:paraId="39CCB8D5" w14:textId="1270080C" w:rsidR="00987E1E" w:rsidRDefault="00987E1E">
      <w:pPr>
        <w:spacing w:line="200" w:lineRule="exact"/>
      </w:pPr>
    </w:p>
    <w:p w14:paraId="2C38E496" w14:textId="77777777" w:rsidR="00987E1E" w:rsidRDefault="00987E1E">
      <w:pPr>
        <w:spacing w:line="200" w:lineRule="exact"/>
      </w:pPr>
    </w:p>
    <w:p w14:paraId="553435E5" w14:textId="77777777" w:rsidR="00987E1E" w:rsidRDefault="00987E1E">
      <w:pPr>
        <w:spacing w:line="200" w:lineRule="exact"/>
      </w:pPr>
    </w:p>
    <w:p w14:paraId="7BDBC799" w14:textId="77777777" w:rsidR="00987E1E" w:rsidRDefault="00987E1E">
      <w:pPr>
        <w:spacing w:line="200" w:lineRule="exact"/>
      </w:pPr>
    </w:p>
    <w:p w14:paraId="464ACF7E" w14:textId="77777777" w:rsidR="00987E1E" w:rsidRDefault="00987E1E">
      <w:pPr>
        <w:spacing w:line="200" w:lineRule="exact"/>
      </w:pPr>
    </w:p>
    <w:p w14:paraId="06957EE0" w14:textId="77777777" w:rsidR="00987E1E" w:rsidRDefault="00987E1E">
      <w:pPr>
        <w:spacing w:line="200" w:lineRule="exact"/>
      </w:pPr>
    </w:p>
    <w:p w14:paraId="66DE6352" w14:textId="77777777" w:rsidR="00987E1E" w:rsidRDefault="00987E1E">
      <w:pPr>
        <w:spacing w:line="200" w:lineRule="exact"/>
      </w:pPr>
    </w:p>
    <w:p w14:paraId="7FC97D0B" w14:textId="77777777" w:rsidR="00987E1E" w:rsidRDefault="00987E1E">
      <w:pPr>
        <w:spacing w:line="200" w:lineRule="exact"/>
      </w:pPr>
    </w:p>
    <w:p w14:paraId="75FFA3D7" w14:textId="77777777" w:rsidR="00987E1E" w:rsidRDefault="00987E1E">
      <w:pPr>
        <w:spacing w:line="200" w:lineRule="exact"/>
      </w:pPr>
    </w:p>
    <w:p w14:paraId="2CEFD1F3" w14:textId="77777777" w:rsidR="00987E1E" w:rsidRDefault="00987E1E">
      <w:pPr>
        <w:spacing w:line="200" w:lineRule="exact"/>
      </w:pPr>
    </w:p>
    <w:p w14:paraId="0FDDE6A0" w14:textId="77777777" w:rsidR="00987E1E" w:rsidRDefault="00987E1E">
      <w:pPr>
        <w:spacing w:line="200" w:lineRule="exact"/>
      </w:pPr>
    </w:p>
    <w:p w14:paraId="4E17B2FE" w14:textId="77777777" w:rsidR="00987E1E" w:rsidRDefault="00987E1E">
      <w:pPr>
        <w:spacing w:line="200" w:lineRule="exact"/>
      </w:pPr>
    </w:p>
    <w:p w14:paraId="79597A73" w14:textId="77777777" w:rsidR="007E5AB6" w:rsidRDefault="00000000">
      <w:pPr>
        <w:spacing w:before="11"/>
        <w:ind w:left="101" w:right="2974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1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enka</w:t>
      </w:r>
      <w:r>
        <w:rPr>
          <w:rFonts w:ascii="Calibri" w:eastAsia="Calibri" w:hAnsi="Calibri" w:cs="Calibri"/>
          <w:spacing w:val="-1"/>
          <w:sz w:val="22"/>
          <w:szCs w:val="22"/>
        </w:rPr>
        <w:t>ps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men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6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>?</w:t>
      </w:r>
    </w:p>
    <w:p w14:paraId="79597A74" w14:textId="77777777" w:rsidR="007E5AB6" w:rsidRDefault="007E5AB6">
      <w:pPr>
        <w:spacing w:before="1" w:line="120" w:lineRule="exact"/>
        <w:rPr>
          <w:sz w:val="13"/>
          <w:szCs w:val="13"/>
        </w:rPr>
      </w:pPr>
    </w:p>
    <w:p w14:paraId="79597A75" w14:textId="77777777" w:rsidR="007E5AB6" w:rsidRDefault="007E5AB6">
      <w:pPr>
        <w:spacing w:line="200" w:lineRule="exact"/>
      </w:pPr>
    </w:p>
    <w:p w14:paraId="79597A76" w14:textId="77777777" w:rsidR="007E5AB6" w:rsidRDefault="00000000">
      <w:pPr>
        <w:spacing w:line="321" w:lineRule="auto"/>
        <w:ind w:left="101" w:right="79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2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proofErr w:type="spellEnd"/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eb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al</w:t>
      </w:r>
      <w:proofErr w:type="spellEnd"/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ih</w:t>
      </w:r>
      <w:proofErr w:type="spellEnd"/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kin</w:t>
      </w:r>
      <w:proofErr w:type="spellEnd"/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pacing w:val="2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ap</w:t>
      </w:r>
      <w:proofErr w:type="spellEnd"/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1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proofErr w:type="spellEnd"/>
    </w:p>
    <w:p w14:paraId="79597A77" w14:textId="77777777" w:rsidR="007E5AB6" w:rsidRDefault="00000000">
      <w:pPr>
        <w:spacing w:before="16"/>
        <w:ind w:left="101" w:right="581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, 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un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O</w:t>
      </w:r>
      <w:r>
        <w:rPr>
          <w:rFonts w:ascii="Calibri" w:eastAsia="Calibri" w:hAnsi="Calibri" w:cs="Calibri"/>
          <w:spacing w:val="3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?</w:t>
      </w:r>
    </w:p>
    <w:p w14:paraId="79597A78" w14:textId="77777777" w:rsidR="007E5AB6" w:rsidRDefault="007E5AB6">
      <w:pPr>
        <w:spacing w:before="2" w:line="120" w:lineRule="exact"/>
        <w:rPr>
          <w:sz w:val="13"/>
          <w:szCs w:val="13"/>
        </w:rPr>
      </w:pPr>
    </w:p>
    <w:p w14:paraId="79597A79" w14:textId="77777777" w:rsidR="007E5AB6" w:rsidRDefault="007E5AB6">
      <w:pPr>
        <w:spacing w:line="200" w:lineRule="exact"/>
      </w:pPr>
    </w:p>
    <w:p w14:paraId="79597A7A" w14:textId="77777777" w:rsidR="007E5AB6" w:rsidRDefault="00000000">
      <w:pPr>
        <w:spacing w:line="321" w:lineRule="auto"/>
        <w:ind w:left="101" w:right="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ah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nya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 d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nyata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ekan</w:t>
      </w:r>
      <w:r>
        <w:rPr>
          <w:rFonts w:ascii="Calibri" w:eastAsia="Calibri" w:hAnsi="Calibri" w:cs="Calibri"/>
          <w:spacing w:val="-1"/>
          <w:sz w:val="22"/>
          <w:szCs w:val="22"/>
        </w:rPr>
        <w:t>ism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u,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as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6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ar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z w:val="22"/>
          <w:szCs w:val="22"/>
        </w:rPr>
        <w:t>? 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7B" w14:textId="77777777" w:rsidR="007E5AB6" w:rsidRDefault="007E5AB6">
      <w:pPr>
        <w:spacing w:line="160" w:lineRule="exact"/>
        <w:rPr>
          <w:sz w:val="17"/>
          <w:szCs w:val="17"/>
        </w:rPr>
      </w:pPr>
    </w:p>
    <w:p w14:paraId="79597A7C" w14:textId="77777777" w:rsidR="007E5AB6" w:rsidRDefault="00000000">
      <w:pPr>
        <w:ind w:left="101" w:right="1200"/>
        <w:jc w:val="both"/>
        <w:rPr>
          <w:rFonts w:ascii="Tahoma" w:eastAsia="Tahoma" w:hAnsi="Tahoma" w:cs="Tahoma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eny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ny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l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Tahoma" w:eastAsia="Tahoma" w:hAnsi="Tahoma" w:cs="Tahoma"/>
          <w:sz w:val="22"/>
          <w:szCs w:val="22"/>
        </w:rPr>
        <w:t> </w:t>
      </w:r>
    </w:p>
    <w:p w14:paraId="79597A7D" w14:textId="77777777" w:rsidR="007E5AB6" w:rsidRDefault="007E5AB6">
      <w:pPr>
        <w:spacing w:before="20" w:line="280" w:lineRule="exact"/>
        <w:rPr>
          <w:sz w:val="28"/>
          <w:szCs w:val="28"/>
        </w:rPr>
      </w:pPr>
    </w:p>
    <w:p w14:paraId="79597A7E" w14:textId="77777777" w:rsidR="007E5AB6" w:rsidRDefault="00000000">
      <w:pPr>
        <w:ind w:left="101" w:right="3651"/>
        <w:jc w:val="both"/>
        <w:rPr>
          <w:rFonts w:ascii="Tahoma" w:eastAsia="Tahoma" w:hAnsi="Tahoma" w:cs="Tahoma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eny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r>
        <w:rPr>
          <w:rFonts w:ascii="Calibri" w:eastAsia="Calibri" w:hAnsi="Calibri" w:cs="Calibri"/>
          <w:sz w:val="22"/>
          <w:szCs w:val="22"/>
        </w:rPr>
        <w:t>kh</w:t>
      </w:r>
      <w:r>
        <w:rPr>
          <w:rFonts w:ascii="Calibri" w:eastAsia="Calibri" w:hAnsi="Calibri" w:cs="Calibri"/>
          <w:spacing w:val="-1"/>
          <w:sz w:val="22"/>
          <w:szCs w:val="22"/>
        </w:rPr>
        <w:t>us</w:t>
      </w:r>
      <w:r>
        <w:rPr>
          <w:rFonts w:ascii="Calibri" w:eastAsia="Calibri" w:hAnsi="Calibri" w:cs="Calibri"/>
          <w:sz w:val="22"/>
          <w:szCs w:val="22"/>
        </w:rPr>
        <w:t>us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Tahoma" w:eastAsia="Tahoma" w:hAnsi="Tahoma" w:cs="Tahoma"/>
          <w:sz w:val="22"/>
          <w:szCs w:val="22"/>
        </w:rPr>
        <w:t> </w:t>
      </w:r>
    </w:p>
    <w:p w14:paraId="79597A7F" w14:textId="77777777" w:rsidR="007E5AB6" w:rsidRDefault="007E5AB6">
      <w:pPr>
        <w:spacing w:before="1" w:line="180" w:lineRule="exact"/>
        <w:rPr>
          <w:sz w:val="18"/>
          <w:szCs w:val="18"/>
        </w:rPr>
      </w:pPr>
    </w:p>
    <w:p w14:paraId="79597A80" w14:textId="77777777" w:rsidR="007E5AB6" w:rsidRDefault="007E5AB6">
      <w:pPr>
        <w:spacing w:line="200" w:lineRule="exact"/>
      </w:pPr>
    </w:p>
    <w:p w14:paraId="79597A81" w14:textId="77777777" w:rsidR="007E5AB6" w:rsidRDefault="00000000">
      <w:pPr>
        <w:ind w:left="101" w:right="2170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knya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6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cc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A82" w14:textId="77777777" w:rsidR="007E5AB6" w:rsidRDefault="007E5AB6">
      <w:pPr>
        <w:spacing w:line="200" w:lineRule="exact"/>
      </w:pPr>
    </w:p>
    <w:p w14:paraId="79597A83" w14:textId="77777777" w:rsidR="007E5AB6" w:rsidRDefault="007E5AB6">
      <w:pPr>
        <w:spacing w:line="200" w:lineRule="exact"/>
      </w:pPr>
    </w:p>
    <w:p w14:paraId="79597A84" w14:textId="77777777" w:rsidR="007E5AB6" w:rsidRDefault="007E5AB6">
      <w:pPr>
        <w:spacing w:before="13" w:line="280" w:lineRule="exact"/>
        <w:rPr>
          <w:sz w:val="28"/>
          <w:szCs w:val="28"/>
        </w:rPr>
      </w:pPr>
    </w:p>
    <w:p w14:paraId="79597A85" w14:textId="77777777" w:rsidR="007E5AB6" w:rsidRDefault="00000000">
      <w:pPr>
        <w:ind w:left="101" w:right="5836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2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ob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  <w:r>
        <w:rPr>
          <w:rFonts w:ascii="Calibri Light" w:eastAsia="Calibri Light" w:hAnsi="Calibri Light" w:cs="Calibri Light"/>
          <w:color w:val="1F3762"/>
          <w:spacing w:val="3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2 -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cc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M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od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f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r</w:t>
      </w:r>
    </w:p>
    <w:p w14:paraId="79597A86" w14:textId="77777777" w:rsidR="007E5AB6" w:rsidRDefault="00000000">
      <w:pPr>
        <w:spacing w:before="21" w:line="259" w:lineRule="auto"/>
        <w:ind w:left="101" w:right="20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iki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>1.</w:t>
      </w:r>
    </w:p>
    <w:p w14:paraId="79597A87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A88" w14:textId="77777777" w:rsidR="007E5AB6" w:rsidRDefault="00000000">
      <w:pPr>
        <w:ind w:left="101" w:right="2483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h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89" w14:textId="77777777" w:rsidR="007E5AB6" w:rsidRDefault="007E5AB6">
      <w:pPr>
        <w:spacing w:before="3" w:line="180" w:lineRule="exact"/>
        <w:rPr>
          <w:sz w:val="18"/>
          <w:szCs w:val="18"/>
        </w:rPr>
      </w:pPr>
    </w:p>
    <w:p w14:paraId="79597A8A" w14:textId="77777777" w:rsidR="007E5AB6" w:rsidRDefault="00000000">
      <w:pPr>
        <w:ind w:left="3308"/>
      </w:pPr>
      <w:r>
        <w:pict w14:anchorId="79597C26">
          <v:shape id="_x0000_i1027" type="#_x0000_t75" style="width:130.4pt;height:172.55pt">
            <v:imagedata r:id="rId16" o:title=""/>
          </v:shape>
        </w:pict>
      </w:r>
    </w:p>
    <w:p w14:paraId="79597A8B" w14:textId="77777777" w:rsidR="007E5AB6" w:rsidRDefault="007E5AB6">
      <w:pPr>
        <w:spacing w:before="4" w:line="180" w:lineRule="exact"/>
        <w:rPr>
          <w:sz w:val="18"/>
          <w:szCs w:val="18"/>
        </w:rPr>
      </w:pPr>
    </w:p>
    <w:p w14:paraId="79597A8C" w14:textId="77777777" w:rsidR="007E5AB6" w:rsidRDefault="00000000">
      <w:pPr>
        <w:ind w:left="101" w:right="1020"/>
        <w:jc w:val="both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580" w:right="13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ya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8D" w14:textId="430E370C" w:rsidR="007E5AB6" w:rsidRDefault="00000000">
      <w:pPr>
        <w:spacing w:before="57"/>
        <w:ind w:left="8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a.  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 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</w:p>
    <w:p w14:paraId="79597A8E" w14:textId="77777777" w:rsidR="007E5AB6" w:rsidRDefault="00000000">
      <w:pPr>
        <w:spacing w:before="21" w:line="259" w:lineRule="auto"/>
        <w:ind w:left="1181" w:right="129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ya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ku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iKe</w:t>
      </w:r>
      <w:r>
        <w:rPr>
          <w:rFonts w:ascii="Calibri" w:eastAsia="Calibri" w:hAnsi="Calibri" w:cs="Calibri"/>
          <w:spacing w:val="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A8F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A90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emen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91" w14:textId="136293B7" w:rsidR="007E5AB6" w:rsidRDefault="00987E1E">
      <w:pPr>
        <w:spacing w:line="200" w:lineRule="exact"/>
      </w:pPr>
      <w:r>
        <w:pict w14:anchorId="79597C27">
          <v:group id="_x0000_s2122" style="position:absolute;margin-left:84pt;margin-top:145.75pt;width:284.7pt;height:248.9pt;z-index:-251664896;mso-position-horizontal-relative:page;mso-position-vertical-relative:page" coordorigin="1680,2915" coordsize="8911,7269">
            <v:shape id="_x0000_s2127" style="position:absolute;left:1691;top:2926;width:8889;height:0" coordorigin="1691,2926" coordsize="8889,0" path="m1691,2926r8889,e" filled="f" strokeweight=".6pt">
              <v:path arrowok="t"/>
            </v:shape>
            <v:shape id="_x0000_s2126" style="position:absolute;left:1691;top:10173;width:8889;height:0" coordorigin="1691,10173" coordsize="8889,0" path="m1691,10173r8889,e" filled="f" strokeweight=".6pt">
              <v:path arrowok="t"/>
            </v:shape>
            <v:shape id="_x0000_s2125" style="position:absolute;left:1686;top:2921;width:0;height:7257" coordorigin="1686,2921" coordsize="0,7257" path="m1686,2921r,7257e" filled="f" strokeweight=".6pt">
              <v:path arrowok="t"/>
            </v:shape>
            <v:shape id="_x0000_s2124" style="position:absolute;left:10585;top:2921;width:0;height:7257" coordorigin="10585,2921" coordsize="0,7257" path="m10585,2921r,7257e" filled="f" strokeweight=".6pt">
              <v:path arrowok="t"/>
            </v:shape>
            <v:shape id="_x0000_s2123" type="#_x0000_t75" style="position:absolute;left:1800;top:2949;width:8787;height:7172">
              <v:imagedata r:id="rId17" o:title=""/>
            </v:shape>
            <w10:wrap anchorx="page" anchory="page"/>
          </v:group>
        </w:pict>
      </w:r>
    </w:p>
    <w:p w14:paraId="79597A92" w14:textId="77777777" w:rsidR="007E5AB6" w:rsidRDefault="007E5AB6">
      <w:pPr>
        <w:spacing w:line="200" w:lineRule="exact"/>
      </w:pPr>
    </w:p>
    <w:p w14:paraId="79597A93" w14:textId="77777777" w:rsidR="007E5AB6" w:rsidRDefault="007E5AB6">
      <w:pPr>
        <w:spacing w:line="200" w:lineRule="exact"/>
      </w:pPr>
    </w:p>
    <w:p w14:paraId="79597A94" w14:textId="77777777" w:rsidR="007E5AB6" w:rsidRDefault="007E5AB6">
      <w:pPr>
        <w:spacing w:line="200" w:lineRule="exact"/>
      </w:pPr>
    </w:p>
    <w:p w14:paraId="79597A95" w14:textId="77777777" w:rsidR="007E5AB6" w:rsidRDefault="007E5AB6">
      <w:pPr>
        <w:spacing w:line="200" w:lineRule="exact"/>
      </w:pPr>
    </w:p>
    <w:p w14:paraId="79597A96" w14:textId="77777777" w:rsidR="007E5AB6" w:rsidRDefault="007E5AB6">
      <w:pPr>
        <w:spacing w:line="200" w:lineRule="exact"/>
      </w:pPr>
    </w:p>
    <w:p w14:paraId="79597A97" w14:textId="77777777" w:rsidR="007E5AB6" w:rsidRDefault="007E5AB6">
      <w:pPr>
        <w:spacing w:line="200" w:lineRule="exact"/>
      </w:pPr>
    </w:p>
    <w:p w14:paraId="79597A98" w14:textId="77777777" w:rsidR="007E5AB6" w:rsidRDefault="007E5AB6">
      <w:pPr>
        <w:spacing w:line="200" w:lineRule="exact"/>
      </w:pPr>
    </w:p>
    <w:p w14:paraId="79597A99" w14:textId="77777777" w:rsidR="007E5AB6" w:rsidRDefault="007E5AB6">
      <w:pPr>
        <w:spacing w:line="200" w:lineRule="exact"/>
      </w:pPr>
    </w:p>
    <w:p w14:paraId="79597A9A" w14:textId="77777777" w:rsidR="007E5AB6" w:rsidRDefault="007E5AB6">
      <w:pPr>
        <w:spacing w:line="200" w:lineRule="exact"/>
      </w:pPr>
    </w:p>
    <w:p w14:paraId="79597A9B" w14:textId="77777777" w:rsidR="007E5AB6" w:rsidRDefault="007E5AB6">
      <w:pPr>
        <w:spacing w:line="200" w:lineRule="exact"/>
      </w:pPr>
    </w:p>
    <w:p w14:paraId="79597A9C" w14:textId="77777777" w:rsidR="007E5AB6" w:rsidRDefault="007E5AB6">
      <w:pPr>
        <w:spacing w:line="200" w:lineRule="exact"/>
      </w:pPr>
    </w:p>
    <w:p w14:paraId="79597A9D" w14:textId="77777777" w:rsidR="007E5AB6" w:rsidRDefault="007E5AB6">
      <w:pPr>
        <w:spacing w:line="200" w:lineRule="exact"/>
      </w:pPr>
    </w:p>
    <w:p w14:paraId="79597A9E" w14:textId="77777777" w:rsidR="007E5AB6" w:rsidRDefault="007E5AB6">
      <w:pPr>
        <w:spacing w:line="200" w:lineRule="exact"/>
      </w:pPr>
    </w:p>
    <w:p w14:paraId="79597A9F" w14:textId="77777777" w:rsidR="007E5AB6" w:rsidRDefault="007E5AB6">
      <w:pPr>
        <w:spacing w:line="200" w:lineRule="exact"/>
      </w:pPr>
    </w:p>
    <w:p w14:paraId="79597AA0" w14:textId="77777777" w:rsidR="007E5AB6" w:rsidRDefault="007E5AB6">
      <w:pPr>
        <w:spacing w:line="200" w:lineRule="exact"/>
      </w:pPr>
    </w:p>
    <w:p w14:paraId="79597AA1" w14:textId="77777777" w:rsidR="007E5AB6" w:rsidRDefault="007E5AB6">
      <w:pPr>
        <w:spacing w:line="200" w:lineRule="exact"/>
      </w:pPr>
    </w:p>
    <w:p w14:paraId="79597AA2" w14:textId="77777777" w:rsidR="007E5AB6" w:rsidRDefault="007E5AB6">
      <w:pPr>
        <w:spacing w:line="200" w:lineRule="exact"/>
      </w:pPr>
    </w:p>
    <w:p w14:paraId="79597AA3" w14:textId="77777777" w:rsidR="007E5AB6" w:rsidRDefault="007E5AB6">
      <w:pPr>
        <w:spacing w:line="200" w:lineRule="exact"/>
      </w:pPr>
    </w:p>
    <w:p w14:paraId="79597AA4" w14:textId="77777777" w:rsidR="007E5AB6" w:rsidRDefault="007E5AB6">
      <w:pPr>
        <w:spacing w:line="200" w:lineRule="exact"/>
      </w:pPr>
    </w:p>
    <w:p w14:paraId="79597AA5" w14:textId="77777777" w:rsidR="007E5AB6" w:rsidRDefault="007E5AB6">
      <w:pPr>
        <w:spacing w:line="200" w:lineRule="exact"/>
      </w:pPr>
    </w:p>
    <w:p w14:paraId="79597AA6" w14:textId="77777777" w:rsidR="007E5AB6" w:rsidRDefault="007E5AB6">
      <w:pPr>
        <w:spacing w:line="200" w:lineRule="exact"/>
      </w:pPr>
    </w:p>
    <w:p w14:paraId="79597AA7" w14:textId="77777777" w:rsidR="007E5AB6" w:rsidRDefault="007E5AB6">
      <w:pPr>
        <w:spacing w:line="200" w:lineRule="exact"/>
      </w:pPr>
    </w:p>
    <w:p w14:paraId="79597AB3" w14:textId="77777777" w:rsidR="007E5AB6" w:rsidRDefault="007E5AB6">
      <w:pPr>
        <w:spacing w:line="200" w:lineRule="exact"/>
      </w:pPr>
    </w:p>
    <w:p w14:paraId="79597AB4" w14:textId="77777777" w:rsidR="007E5AB6" w:rsidRDefault="007E5AB6">
      <w:pPr>
        <w:spacing w:line="200" w:lineRule="exact"/>
      </w:pPr>
    </w:p>
    <w:p w14:paraId="79597AB5" w14:textId="77777777" w:rsidR="007E5AB6" w:rsidRDefault="007E5AB6">
      <w:pPr>
        <w:spacing w:before="7" w:line="220" w:lineRule="exact"/>
        <w:rPr>
          <w:sz w:val="22"/>
          <w:szCs w:val="22"/>
        </w:rPr>
      </w:pPr>
    </w:p>
    <w:p w14:paraId="79597AB6" w14:textId="72FD38BF" w:rsidR="007E5AB6" w:rsidRDefault="00987E1E">
      <w:pPr>
        <w:spacing w:before="11"/>
        <w:ind w:left="101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380" w:right="1680" w:bottom="280" w:left="1340" w:header="720" w:footer="720" w:gutter="0"/>
          <w:cols w:space="720"/>
        </w:sectPr>
      </w:pPr>
      <w:r>
        <w:pict w14:anchorId="79597C29">
          <v:group id="_x0000_s2108" style="position:absolute;left:0;text-align:left;margin-left:92.75pt;margin-top:425pt;width:310.6pt;height:254.15pt;z-index:-251663872;mso-position-horizontal-relative:page;mso-position-vertical-relative:page" coordorigin="1760,1435" coordsize="8831,5733">
            <v:shape id="_x0000_s2113" style="position:absolute;left:1771;top:1446;width:8809;height:0" coordorigin="1771,1446" coordsize="8809,0" path="m1771,1446r8809,e" filled="f" strokeweight=".6pt">
              <v:path arrowok="t"/>
            </v:shape>
            <v:shape id="_x0000_s2112" style="position:absolute;left:1771;top:7157;width:8809;height:0" coordorigin="1771,7157" coordsize="8809,0" path="m1771,7157r8809,e" filled="f" strokeweight=".6pt">
              <v:path arrowok="t"/>
            </v:shape>
            <v:shape id="_x0000_s2111" style="position:absolute;left:1766;top:1441;width:0;height:5721" coordorigin="1766,1441" coordsize="0,5721" path="m1766,1441r,5721e" filled="f" strokeweight=".6pt">
              <v:path arrowok="t"/>
            </v:shape>
            <v:shape id="_x0000_s2110" style="position:absolute;left:10585;top:1441;width:0;height:5721" coordorigin="10585,1441" coordsize="0,5721" path="m10585,1441r,5721e" filled="f" strokeweight=".6pt">
              <v:path arrowok="t"/>
            </v:shape>
            <v:shape id="_x0000_s2109" type="#_x0000_t75" style="position:absolute;left:1800;top:1470;width:5755;height:5632">
              <v:imagedata r:id="rId18" o:title=""/>
            </v:shape>
            <w10:wrap anchorx="page" anchory="page"/>
          </v:group>
        </w:pic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3</w:t>
      </w:r>
      <w:r w:rsidR="00000000">
        <w:rPr>
          <w:rFonts w:ascii="Calibri" w:eastAsia="Calibri" w:hAnsi="Calibri" w:cs="Calibri"/>
          <w:sz w:val="22"/>
          <w:szCs w:val="22"/>
        </w:rPr>
        <w:t xml:space="preserve">.  </w:t>
      </w:r>
      <w:r w:rsidR="00000000"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e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u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p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000000">
        <w:rPr>
          <w:rFonts w:ascii="Calibri" w:eastAsia="Calibri" w:hAnsi="Calibri" w:cs="Calibri"/>
          <w:sz w:val="22"/>
          <w:szCs w:val="22"/>
        </w:rPr>
        <w:t xml:space="preserve">a 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l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as</w:t>
      </w:r>
      <w:r w:rsidR="00000000">
        <w:rPr>
          <w:rFonts w:ascii="Calibri" w:eastAsia="Calibri" w:hAnsi="Calibri" w:cs="Calibri"/>
          <w:sz w:val="22"/>
          <w:szCs w:val="22"/>
        </w:rPr>
        <w:t xml:space="preserve">s </w:t>
      </w:r>
      <w:proofErr w:type="spellStart"/>
      <w:r w:rsidR="00000000">
        <w:rPr>
          <w:rFonts w:ascii="Calibri" w:eastAsia="Calibri" w:hAnsi="Calibri" w:cs="Calibri"/>
          <w:spacing w:val="2"/>
          <w:sz w:val="22"/>
          <w:szCs w:val="22"/>
        </w:rPr>
        <w:t>M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Dem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u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b</w:t>
      </w:r>
      <w:r w:rsidR="00000000">
        <w:rPr>
          <w:rFonts w:ascii="Calibri" w:eastAsia="Calibri" w:hAnsi="Calibri" w:cs="Calibri"/>
          <w:sz w:val="22"/>
          <w:szCs w:val="22"/>
        </w:rPr>
        <w:t>ah</w:t>
      </w:r>
      <w:proofErr w:type="spellEnd"/>
      <w:r w:rsidR="00000000"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z w:val="22"/>
          <w:szCs w:val="22"/>
        </w:rPr>
        <w:t xml:space="preserve">de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men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j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epe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r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b</w:t>
      </w:r>
      <w:r w:rsidR="00000000">
        <w:rPr>
          <w:rFonts w:ascii="Calibri" w:eastAsia="Calibri" w:hAnsi="Calibri" w:cs="Calibri"/>
          <w:sz w:val="22"/>
          <w:szCs w:val="22"/>
        </w:rPr>
        <w:t>e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proofErr w:type="spellEnd"/>
    </w:p>
    <w:p w14:paraId="79597AD2" w14:textId="264696F2" w:rsidR="007E5AB6" w:rsidRDefault="007E5AB6">
      <w:pPr>
        <w:spacing w:line="200" w:lineRule="exact"/>
      </w:pPr>
    </w:p>
    <w:p w14:paraId="79597AD3" w14:textId="0A62B616" w:rsidR="007E5AB6" w:rsidRDefault="007E5AB6">
      <w:pPr>
        <w:spacing w:before="17" w:line="240" w:lineRule="exact"/>
        <w:rPr>
          <w:sz w:val="24"/>
          <w:szCs w:val="24"/>
        </w:rPr>
      </w:pPr>
    </w:p>
    <w:p w14:paraId="79597AD4" w14:textId="2CB88637" w:rsidR="007E5AB6" w:rsidRDefault="00000000">
      <w:pPr>
        <w:spacing w:before="11"/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Demo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</w:t>
      </w:r>
      <w:r>
        <w:rPr>
          <w:rFonts w:ascii="Calibri" w:eastAsia="Calibri" w:hAnsi="Calibri" w:cs="Calibri"/>
          <w:spacing w:val="4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79597AD5" w14:textId="149E29D9" w:rsidR="007E5AB6" w:rsidRDefault="007E5AB6">
      <w:pPr>
        <w:spacing w:before="2" w:line="140" w:lineRule="exact"/>
        <w:rPr>
          <w:sz w:val="14"/>
          <w:szCs w:val="14"/>
        </w:rPr>
      </w:pPr>
    </w:p>
    <w:p w14:paraId="79597AD6" w14:textId="6FEB4269" w:rsidR="007E5AB6" w:rsidRDefault="00987E1E">
      <w:pPr>
        <w:spacing w:line="200" w:lineRule="exact"/>
      </w:pPr>
      <w:r>
        <w:pict w14:anchorId="79597C28">
          <v:group id="_x0000_s2114" style="position:absolute;margin-left:75.85pt;margin-top:130.75pt;width:391.2pt;height:259pt;z-index:-251662848;mso-position-horizontal-relative:page;mso-position-vertical-relative:page" coordorigin="1680,7736" coordsize="8911,6094">
            <v:shape id="_x0000_s2121" style="position:absolute;left:1691;top:7747;width:8889;height:0" coordorigin="1691,7747" coordsize="8889,0" path="m1691,7747r8889,e" filled="f" strokeweight=".6pt">
              <v:path arrowok="t"/>
            </v:shape>
            <v:shape id="_x0000_s2120" style="position:absolute;left:1691;top:13819;width:8889;height:0" coordorigin="1691,13819" coordsize="8889,0" path="m1691,13819r8889,e" filled="f" strokeweight=".6pt">
              <v:path arrowok="t"/>
            </v:shape>
            <v:shape id="_x0000_s2119" style="position:absolute;left:1686;top:7742;width:0;height:6082" coordorigin="1686,7742" coordsize="0,6082" path="m1686,7742r,6082e" filled="f" strokeweight=".6pt">
              <v:path arrowok="t"/>
            </v:shape>
            <v:shape id="_x0000_s2118" style="position:absolute;left:10585;top:7742;width:0;height:6082" coordorigin="10585,7742" coordsize="0,6082" path="m10585,7742r,6082e" filled="f" strokeweight=".6pt">
              <v:path arrowok="t"/>
            </v:shape>
            <v:shape id="_x0000_s2117" type="#_x0000_t75" style="position:absolute;left:1800;top:7771;width:6655;height:5996">
              <v:imagedata r:id="rId19" o:title=""/>
            </v:shape>
            <v:shape id="_x0000_s2116" style="position:absolute;left:1800;top:12282;width:4252;height:745" coordorigin="1800,12282" coordsize="4252,745" path="m1800,12338r4,-22l1817,12298r18,-12l1856,12282r4140,l6018,12286r18,12l6048,12316r4,22l6052,12970r-4,22l6035,13010r-18,12l5996,13027r-4140,l1834,13022r-18,-12l1804,12992r-4,-22l1800,12338xe" filled="f" strokecolor="red" strokeweight="1pt">
              <v:path arrowok="t"/>
            </v:shape>
            <v:shape id="_x0000_s2115" style="position:absolute;left:1800;top:8502;width:6120;height:745" coordorigin="1800,8502" coordsize="6120,745" path="m1800,8558r4,-22l1817,8518r18,-12l1856,8502r6008,l7886,8506r18,12l7916,8536r4,22l7920,9190r-4,22l7903,9230r-18,12l7864,9247r-6008,l1834,9242r-18,-12l1804,9212r-4,-22l1800,8558xe" filled="f" strokecolor="red" strokeweight="1pt">
              <v:path arrowok="t"/>
            </v:shape>
            <w10:wrap anchorx="page" anchory="page"/>
          </v:group>
        </w:pict>
      </w:r>
    </w:p>
    <w:p w14:paraId="79597AD7" w14:textId="2013CC56" w:rsidR="007E5AB6" w:rsidRDefault="007E5AB6">
      <w:pPr>
        <w:spacing w:line="200" w:lineRule="exact"/>
      </w:pPr>
    </w:p>
    <w:p w14:paraId="79597AD8" w14:textId="77777777" w:rsidR="007E5AB6" w:rsidRDefault="007E5AB6">
      <w:pPr>
        <w:spacing w:line="200" w:lineRule="exact"/>
      </w:pPr>
    </w:p>
    <w:p w14:paraId="79597AD9" w14:textId="77777777" w:rsidR="007E5AB6" w:rsidRDefault="007E5AB6">
      <w:pPr>
        <w:spacing w:line="200" w:lineRule="exact"/>
      </w:pPr>
    </w:p>
    <w:p w14:paraId="79597ADA" w14:textId="77777777" w:rsidR="007E5AB6" w:rsidRDefault="007E5AB6">
      <w:pPr>
        <w:spacing w:line="200" w:lineRule="exact"/>
      </w:pPr>
    </w:p>
    <w:p w14:paraId="79597ADB" w14:textId="4B801517" w:rsidR="007E5AB6" w:rsidRDefault="007E5AB6">
      <w:pPr>
        <w:spacing w:line="200" w:lineRule="exact"/>
      </w:pPr>
    </w:p>
    <w:p w14:paraId="79597ADC" w14:textId="77777777" w:rsidR="007E5AB6" w:rsidRDefault="007E5AB6">
      <w:pPr>
        <w:spacing w:line="200" w:lineRule="exact"/>
      </w:pPr>
    </w:p>
    <w:p w14:paraId="79597ADD" w14:textId="77777777" w:rsidR="007E5AB6" w:rsidRDefault="007E5AB6">
      <w:pPr>
        <w:spacing w:line="200" w:lineRule="exact"/>
      </w:pPr>
    </w:p>
    <w:p w14:paraId="79597ADE" w14:textId="18181B42" w:rsidR="007E5AB6" w:rsidRDefault="007E5AB6">
      <w:pPr>
        <w:spacing w:line="200" w:lineRule="exact"/>
      </w:pPr>
    </w:p>
    <w:p w14:paraId="79597ADF" w14:textId="77777777" w:rsidR="007E5AB6" w:rsidRDefault="007E5AB6">
      <w:pPr>
        <w:spacing w:line="200" w:lineRule="exact"/>
      </w:pPr>
    </w:p>
    <w:p w14:paraId="79597AE0" w14:textId="000B4D6D" w:rsidR="007E5AB6" w:rsidRDefault="007E5AB6">
      <w:pPr>
        <w:spacing w:line="200" w:lineRule="exact"/>
      </w:pPr>
    </w:p>
    <w:p w14:paraId="79597AE1" w14:textId="25A3CE18" w:rsidR="007E5AB6" w:rsidRDefault="007E5AB6">
      <w:pPr>
        <w:spacing w:line="200" w:lineRule="exact"/>
      </w:pPr>
    </w:p>
    <w:p w14:paraId="79597AE2" w14:textId="6E246F64" w:rsidR="007E5AB6" w:rsidRDefault="007E5AB6">
      <w:pPr>
        <w:spacing w:line="200" w:lineRule="exact"/>
      </w:pPr>
    </w:p>
    <w:p w14:paraId="79597AE3" w14:textId="77777777" w:rsidR="007E5AB6" w:rsidRDefault="007E5AB6">
      <w:pPr>
        <w:spacing w:line="200" w:lineRule="exact"/>
      </w:pPr>
    </w:p>
    <w:p w14:paraId="79597AE4" w14:textId="60FCF369" w:rsidR="007E5AB6" w:rsidRDefault="007E5AB6">
      <w:pPr>
        <w:spacing w:line="200" w:lineRule="exact"/>
      </w:pPr>
    </w:p>
    <w:p w14:paraId="79597AE5" w14:textId="77777777" w:rsidR="007E5AB6" w:rsidRDefault="007E5AB6">
      <w:pPr>
        <w:spacing w:line="200" w:lineRule="exact"/>
      </w:pPr>
    </w:p>
    <w:p w14:paraId="79597AE6" w14:textId="678D8B1D" w:rsidR="007E5AB6" w:rsidRDefault="007E5AB6">
      <w:pPr>
        <w:spacing w:line="200" w:lineRule="exact"/>
      </w:pPr>
    </w:p>
    <w:p w14:paraId="79597AE7" w14:textId="77777777" w:rsidR="007E5AB6" w:rsidRDefault="007E5AB6">
      <w:pPr>
        <w:spacing w:line="200" w:lineRule="exact"/>
      </w:pPr>
    </w:p>
    <w:p w14:paraId="79597AE8" w14:textId="77777777" w:rsidR="007E5AB6" w:rsidRDefault="007E5AB6">
      <w:pPr>
        <w:spacing w:line="200" w:lineRule="exact"/>
      </w:pPr>
    </w:p>
    <w:p w14:paraId="79597AE9" w14:textId="166BC4E2" w:rsidR="007E5AB6" w:rsidRDefault="007E5AB6">
      <w:pPr>
        <w:spacing w:line="200" w:lineRule="exact"/>
      </w:pPr>
    </w:p>
    <w:p w14:paraId="79597AEA" w14:textId="6CF3E83E" w:rsidR="007E5AB6" w:rsidRDefault="007E5AB6">
      <w:pPr>
        <w:spacing w:line="200" w:lineRule="exact"/>
      </w:pPr>
    </w:p>
    <w:p w14:paraId="79597AEB" w14:textId="27AC8BCC" w:rsidR="007E5AB6" w:rsidRDefault="007E5AB6">
      <w:pPr>
        <w:spacing w:line="200" w:lineRule="exact"/>
      </w:pPr>
    </w:p>
    <w:p w14:paraId="79597AEC" w14:textId="4D8DA411" w:rsidR="007E5AB6" w:rsidRDefault="007E5AB6">
      <w:pPr>
        <w:spacing w:line="200" w:lineRule="exact"/>
      </w:pPr>
    </w:p>
    <w:p w14:paraId="79597AED" w14:textId="5C47F0EB" w:rsidR="007E5AB6" w:rsidRDefault="007E5AB6">
      <w:pPr>
        <w:spacing w:line="200" w:lineRule="exact"/>
      </w:pPr>
    </w:p>
    <w:p w14:paraId="79597AEE" w14:textId="4E0CEC97" w:rsidR="007E5AB6" w:rsidRDefault="007E5AB6">
      <w:pPr>
        <w:spacing w:line="200" w:lineRule="exact"/>
      </w:pPr>
    </w:p>
    <w:p w14:paraId="79597AEF" w14:textId="00175E46" w:rsidR="007E5AB6" w:rsidRDefault="007E5AB6">
      <w:pPr>
        <w:spacing w:line="200" w:lineRule="exact"/>
      </w:pPr>
    </w:p>
    <w:p w14:paraId="2F7FCCC4" w14:textId="2E7B298C" w:rsidR="00987E1E" w:rsidRDefault="00987E1E">
      <w:pPr>
        <w:spacing w:line="200" w:lineRule="exact"/>
      </w:pPr>
    </w:p>
    <w:p w14:paraId="158C6728" w14:textId="77777777" w:rsidR="00987E1E" w:rsidRDefault="00987E1E">
      <w:pPr>
        <w:spacing w:line="200" w:lineRule="exact"/>
      </w:pPr>
    </w:p>
    <w:p w14:paraId="23A8661B" w14:textId="08545CA3" w:rsidR="00987E1E" w:rsidRDefault="00410840">
      <w:pPr>
        <w:spacing w:line="200" w:lineRule="exact"/>
      </w:pPr>
      <w:r w:rsidRPr="000A49AD">
        <w:drawing>
          <wp:anchor distT="0" distB="0" distL="114300" distR="114300" simplePos="0" relativeHeight="251672064" behindDoc="0" locked="0" layoutInCell="1" allowOverlap="1" wp14:anchorId="0024C644" wp14:editId="27728AF8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10915" cy="3904615"/>
            <wp:effectExtent l="0" t="0" r="0" b="635"/>
            <wp:wrapTopAndBottom/>
            <wp:docPr id="57267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147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97AF0" w14:textId="4C02C72F" w:rsidR="007E5AB6" w:rsidRDefault="007E5AB6">
      <w:pPr>
        <w:spacing w:line="200" w:lineRule="exact"/>
      </w:pPr>
    </w:p>
    <w:p w14:paraId="79597AF1" w14:textId="4419A4D5" w:rsidR="007E5AB6" w:rsidRDefault="007E5AB6">
      <w:pPr>
        <w:spacing w:line="200" w:lineRule="exact"/>
      </w:pPr>
    </w:p>
    <w:p w14:paraId="79597AF2" w14:textId="77777777" w:rsidR="007E5AB6" w:rsidRDefault="007E5AB6">
      <w:pPr>
        <w:spacing w:line="200" w:lineRule="exact"/>
      </w:pPr>
    </w:p>
    <w:p w14:paraId="79597AF3" w14:textId="77777777" w:rsidR="007E5AB6" w:rsidRDefault="007E5AB6">
      <w:pPr>
        <w:spacing w:line="200" w:lineRule="exact"/>
      </w:pPr>
    </w:p>
    <w:p w14:paraId="79597AF4" w14:textId="77777777" w:rsidR="007E5AB6" w:rsidRDefault="007E5AB6">
      <w:pPr>
        <w:spacing w:line="200" w:lineRule="exact"/>
      </w:pPr>
    </w:p>
    <w:p w14:paraId="2D7A1188" w14:textId="6CA553BA" w:rsidR="00BD0EA9" w:rsidRDefault="00BD0EA9">
      <w:pPr>
        <w:spacing w:before="11" w:line="321" w:lineRule="auto"/>
        <w:ind w:left="101" w:right="72"/>
        <w:jc w:val="both"/>
        <w:rPr>
          <w:rFonts w:ascii="Calibri" w:eastAsia="Calibri" w:hAnsi="Calibri" w:cs="Calibri"/>
          <w:sz w:val="22"/>
          <w:szCs w:val="22"/>
        </w:rPr>
      </w:pPr>
    </w:p>
    <w:p w14:paraId="79597AF5" w14:textId="1008F929" w:rsidR="007E5AB6" w:rsidRDefault="00BD0EA9">
      <w:pPr>
        <w:spacing w:before="11" w:line="321" w:lineRule="auto"/>
        <w:ind w:left="101" w:right="72"/>
        <w:jc w:val="both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580" w:right="132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61CD8DC3" wp14:editId="42EA3EA0">
            <wp:simplePos x="0" y="0"/>
            <wp:positionH relativeFrom="column">
              <wp:posOffset>80669</wp:posOffset>
            </wp:positionH>
            <wp:positionV relativeFrom="paragraph">
              <wp:posOffset>4353620</wp:posOffset>
            </wp:positionV>
            <wp:extent cx="2761615" cy="1580515"/>
            <wp:effectExtent l="0" t="0" r="635" b="635"/>
            <wp:wrapTopAndBottom/>
            <wp:docPr id="53080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620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EA9">
        <w:drawing>
          <wp:anchor distT="0" distB="0" distL="114300" distR="114300" simplePos="0" relativeHeight="251673088" behindDoc="0" locked="0" layoutInCell="1" allowOverlap="1" wp14:anchorId="5DBD931E" wp14:editId="2E649DC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18790" cy="4283075"/>
            <wp:effectExtent l="0" t="0" r="0" b="3175"/>
            <wp:wrapTopAndBottom/>
            <wp:docPr id="4199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789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Calibri" w:hAnsi="Calibri" w:cs="Calibri"/>
          <w:sz w:val="22"/>
          <w:szCs w:val="22"/>
        </w:rPr>
        <w:t>D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pe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z w:val="22"/>
          <w:szCs w:val="22"/>
        </w:rPr>
        <w:t>b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an</w:t>
      </w:r>
      <w:proofErr w:type="spellEnd"/>
      <w:r w:rsidR="00000000"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d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>,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d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p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t</w:t>
      </w:r>
      <w:proofErr w:type="spellEnd"/>
      <w:r w:rsidR="00000000"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ki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eka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z w:val="22"/>
          <w:szCs w:val="22"/>
        </w:rPr>
        <w:t>g</w:t>
      </w:r>
      <w:proofErr w:type="spellEnd"/>
      <w:r w:rsidR="00000000"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b</w:t>
      </w:r>
      <w:r w:rsidR="00000000">
        <w:rPr>
          <w:rFonts w:ascii="Calibri" w:eastAsia="Calibri" w:hAnsi="Calibri" w:cs="Calibri"/>
          <w:sz w:val="22"/>
          <w:szCs w:val="22"/>
        </w:rPr>
        <w:t>ut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ke</w:t>
      </w:r>
      <w:r w:rsidR="00000000">
        <w:rPr>
          <w:rFonts w:ascii="Calibri" w:eastAsia="Calibri" w:hAnsi="Calibri" w:cs="Calibri"/>
          <w:spacing w:val="3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epa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an</w:t>
      </w:r>
      <w:proofErr w:type="spellEnd"/>
      <w:r w:rsidR="00000000"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d</w:t>
      </w:r>
      <w:r w:rsidR="00000000">
        <w:rPr>
          <w:rFonts w:ascii="Calibri" w:eastAsia="Calibri" w:hAnsi="Calibri" w:cs="Calibri"/>
          <w:sz w:val="22"/>
          <w:szCs w:val="22"/>
        </w:rPr>
        <w:t>ak</w:t>
      </w:r>
      <w:proofErr w:type="spellEnd"/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b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is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00000"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d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00000">
        <w:rPr>
          <w:rFonts w:ascii="Calibri" w:eastAsia="Calibri" w:hAnsi="Calibri" w:cs="Calibri"/>
          <w:sz w:val="22"/>
          <w:szCs w:val="22"/>
        </w:rPr>
        <w:t>ak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es</w:t>
      </w:r>
      <w:proofErr w:type="spellEnd"/>
      <w:r w:rsidR="00000000"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z w:val="22"/>
          <w:szCs w:val="22"/>
        </w:rPr>
        <w:t>leh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pen</w:t>
      </w:r>
      <w:r w:rsidR="00000000">
        <w:rPr>
          <w:rFonts w:ascii="Calibri" w:eastAsia="Calibri" w:hAnsi="Calibri" w:cs="Calibri"/>
          <w:spacing w:val="-4"/>
          <w:sz w:val="22"/>
          <w:szCs w:val="22"/>
        </w:rPr>
        <w:t>g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g</w:t>
      </w:r>
      <w:r w:rsidR="00000000">
        <w:rPr>
          <w:rFonts w:ascii="Calibri" w:eastAsia="Calibri" w:hAnsi="Calibri" w:cs="Calibri"/>
          <w:sz w:val="22"/>
          <w:szCs w:val="22"/>
        </w:rPr>
        <w:t>u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da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d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g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00000">
        <w:rPr>
          <w:rFonts w:ascii="Calibri" w:eastAsia="Calibri" w:hAnsi="Calibri" w:cs="Calibri"/>
          <w:sz w:val="22"/>
          <w:szCs w:val="22"/>
        </w:rPr>
        <w:t>l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z w:val="22"/>
          <w:szCs w:val="22"/>
        </w:rPr>
        <w:t>ya</w:t>
      </w:r>
      <w:proofErr w:type="spellEnd"/>
      <w:r w:rsidR="0000000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e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00000"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em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b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r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g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n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>.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Bah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k</w:t>
      </w:r>
      <w:r w:rsidR="00000000">
        <w:rPr>
          <w:rFonts w:ascii="Calibri" w:eastAsia="Calibri" w:hAnsi="Calibri" w:cs="Calibri"/>
          <w:sz w:val="22"/>
          <w:szCs w:val="22"/>
        </w:rPr>
        <w:t>an</w:t>
      </w:r>
      <w:proofErr w:type="spellEnd"/>
      <w:r w:rsidR="00000000"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ke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ika</w:t>
      </w:r>
      <w:proofErr w:type="spellEnd"/>
      <w:r w:rsidR="00000000"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en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z w:val="22"/>
          <w:szCs w:val="22"/>
        </w:rPr>
        <w:t>ba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ena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b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h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ke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epa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an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t</w:t>
      </w:r>
      <w:proofErr w:type="spellEnd"/>
      <w:r w:rsidR="00000000"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p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3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o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ak</w:t>
      </w:r>
      <w:proofErr w:type="spellEnd"/>
      <w:r w:rsidR="00000000"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ih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F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F</w:t>
      </w:r>
      <w:r w:rsidR="00000000">
        <w:rPr>
          <w:rFonts w:ascii="Calibri" w:eastAsia="Calibri" w:hAnsi="Calibri" w:cs="Calibri"/>
          <w:sz w:val="22"/>
          <w:szCs w:val="22"/>
        </w:rPr>
        <w:t>,</w:t>
      </w:r>
      <w:r w:rsidR="00000000"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aka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ak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u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ul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r w:rsidR="00000000">
        <w:rPr>
          <w:rFonts w:ascii="Calibri" w:eastAsia="Calibri" w:hAnsi="Calibri" w:cs="Calibri"/>
          <w:spacing w:val="-3"/>
          <w:sz w:val="22"/>
          <w:szCs w:val="22"/>
        </w:rPr>
        <w:t>f</w:t>
      </w:r>
      <w:r w:rsidR="00000000">
        <w:rPr>
          <w:rFonts w:ascii="Calibri" w:eastAsia="Calibri" w:hAnsi="Calibri" w:cs="Calibri"/>
          <w:sz w:val="22"/>
          <w:szCs w:val="22"/>
        </w:rPr>
        <w:t>ik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s</w:t>
      </w:r>
      <w:r w:rsidR="00000000">
        <w:rPr>
          <w:rFonts w:ascii="Calibri" w:eastAsia="Calibri" w:hAnsi="Calibri" w:cs="Calibri"/>
          <w:sz w:val="22"/>
          <w:szCs w:val="22"/>
        </w:rPr>
        <w:t>i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b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h</w:t>
      </w:r>
      <w:r w:rsidR="00000000">
        <w:rPr>
          <w:rFonts w:ascii="Calibri" w:eastAsia="Calibri" w:hAnsi="Calibri" w:cs="Calibri"/>
          <w:spacing w:val="-3"/>
          <w:sz w:val="22"/>
          <w:szCs w:val="22"/>
        </w:rPr>
        <w:t>w</w:t>
      </w:r>
      <w:r w:rsidR="00000000">
        <w:rPr>
          <w:rFonts w:ascii="Calibri" w:eastAsia="Calibri" w:hAnsi="Calibri" w:cs="Calibri"/>
          <w:sz w:val="22"/>
          <w:szCs w:val="22"/>
        </w:rPr>
        <w:t>a</w:t>
      </w:r>
      <w:proofErr w:type="spellEnd"/>
      <w:r w:rsidR="00000000"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es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i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proofErr w:type="spellEnd"/>
      <w:r w:rsidR="00000000">
        <w:rPr>
          <w:rFonts w:ascii="Calibri" w:eastAsia="Calibri" w:hAnsi="Calibri" w:cs="Calibri"/>
          <w:spacing w:val="26"/>
          <w:sz w:val="22"/>
          <w:szCs w:val="22"/>
        </w:rPr>
        <w:t xml:space="preserve"> </w:t>
      </w:r>
      <w:r w:rsidR="00000000">
        <w:rPr>
          <w:rFonts w:ascii="Calibri" w:eastAsia="Calibri" w:hAnsi="Calibri" w:cs="Calibri"/>
          <w:sz w:val="22"/>
          <w:szCs w:val="22"/>
        </w:rPr>
        <w:t>O</w:t>
      </w:r>
      <w:r w:rsidR="00000000">
        <w:rPr>
          <w:rFonts w:ascii="Calibri" w:eastAsia="Calibri" w:hAnsi="Calibri" w:cs="Calibri"/>
          <w:spacing w:val="-2"/>
          <w:sz w:val="22"/>
          <w:szCs w:val="22"/>
        </w:rPr>
        <w:t>F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F</w:t>
      </w:r>
      <w:r w:rsidR="00000000">
        <w:rPr>
          <w:rFonts w:ascii="Calibri" w:eastAsia="Calibri" w:hAnsi="Calibri" w:cs="Calibri"/>
          <w:sz w:val="22"/>
          <w:szCs w:val="22"/>
        </w:rPr>
        <w:t>.</w:t>
      </w:r>
      <w:r w:rsidR="00000000">
        <w:rPr>
          <w:rFonts w:ascii="Calibri" w:eastAsia="Calibri" w:hAnsi="Calibri" w:cs="Calibri"/>
          <w:spacing w:val="20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U</w:t>
      </w:r>
      <w:r w:rsidR="00000000">
        <w:rPr>
          <w:rFonts w:ascii="Calibri" w:eastAsia="Calibri" w:hAnsi="Calibri" w:cs="Calibri"/>
          <w:sz w:val="22"/>
          <w:szCs w:val="22"/>
        </w:rPr>
        <w:t>n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uk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pacing w:val="-1"/>
          <w:sz w:val="22"/>
          <w:szCs w:val="22"/>
        </w:rPr>
        <w:t>m</w:t>
      </w:r>
      <w:r w:rsidR="00000000">
        <w:rPr>
          <w:rFonts w:ascii="Calibri" w:eastAsia="Calibri" w:hAnsi="Calibri" w:cs="Calibri"/>
          <w:sz w:val="22"/>
          <w:szCs w:val="22"/>
        </w:rPr>
        <w:t>end</w:t>
      </w:r>
      <w:r w:rsidR="00000000">
        <w:rPr>
          <w:rFonts w:ascii="Calibri" w:eastAsia="Calibri" w:hAnsi="Calibri" w:cs="Calibri"/>
          <w:spacing w:val="4"/>
          <w:sz w:val="22"/>
          <w:szCs w:val="22"/>
        </w:rPr>
        <w:t>a</w:t>
      </w:r>
      <w:r w:rsidR="00000000">
        <w:rPr>
          <w:rFonts w:ascii="Calibri" w:eastAsia="Calibri" w:hAnsi="Calibri" w:cs="Calibri"/>
          <w:sz w:val="22"/>
          <w:szCs w:val="22"/>
        </w:rPr>
        <w:t>p</w:t>
      </w:r>
      <w:r w:rsidR="00000000">
        <w:rPr>
          <w:rFonts w:ascii="Calibri" w:eastAsia="Calibri" w:hAnsi="Calibri" w:cs="Calibri"/>
          <w:spacing w:val="-1"/>
          <w:sz w:val="22"/>
          <w:szCs w:val="22"/>
        </w:rPr>
        <w:t>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kan</w:t>
      </w:r>
      <w:proofErr w:type="spellEnd"/>
      <w:r w:rsidR="00000000"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proofErr w:type="spellStart"/>
      <w:r w:rsidR="00000000">
        <w:rPr>
          <w:rFonts w:ascii="Calibri" w:eastAsia="Calibri" w:hAnsi="Calibri" w:cs="Calibri"/>
          <w:sz w:val="22"/>
          <w:szCs w:val="22"/>
        </w:rPr>
        <w:t>ke</w:t>
      </w:r>
      <w:r w:rsidR="00000000">
        <w:rPr>
          <w:rFonts w:ascii="Calibri" w:eastAsia="Calibri" w:hAnsi="Calibri" w:cs="Calibri"/>
          <w:spacing w:val="2"/>
          <w:sz w:val="22"/>
          <w:szCs w:val="22"/>
        </w:rPr>
        <w:t>c</w:t>
      </w:r>
      <w:r w:rsidR="00000000">
        <w:rPr>
          <w:rFonts w:ascii="Calibri" w:eastAsia="Calibri" w:hAnsi="Calibri" w:cs="Calibri"/>
          <w:sz w:val="22"/>
          <w:szCs w:val="22"/>
        </w:rPr>
        <w:t>epa</w:t>
      </w:r>
      <w:r w:rsidR="00000000">
        <w:rPr>
          <w:rFonts w:ascii="Calibri" w:eastAsia="Calibri" w:hAnsi="Calibri" w:cs="Calibri"/>
          <w:spacing w:val="1"/>
          <w:sz w:val="22"/>
          <w:szCs w:val="22"/>
        </w:rPr>
        <w:t>t</w:t>
      </w:r>
      <w:r w:rsidR="00000000">
        <w:rPr>
          <w:rFonts w:ascii="Calibri" w:eastAsia="Calibri" w:hAnsi="Calibri" w:cs="Calibri"/>
          <w:sz w:val="22"/>
          <w:szCs w:val="22"/>
        </w:rPr>
        <w:t>an</w:t>
      </w:r>
      <w:proofErr w:type="spellEnd"/>
    </w:p>
    <w:p w14:paraId="79597AF6" w14:textId="77777777" w:rsidR="007E5AB6" w:rsidRDefault="00000000">
      <w:pPr>
        <w:spacing w:before="47" w:line="321" w:lineRule="auto"/>
        <w:ind w:left="101" w:right="89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yaitu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il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ka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i.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ip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end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or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AF7" w14:textId="77777777" w:rsidR="007E5AB6" w:rsidRDefault="007E5AB6">
      <w:pPr>
        <w:spacing w:before="7" w:line="160" w:lineRule="exact"/>
        <w:rPr>
          <w:sz w:val="16"/>
          <w:szCs w:val="16"/>
        </w:rPr>
      </w:pPr>
    </w:p>
    <w:p w14:paraId="79597AF8" w14:textId="77777777" w:rsidR="007E5AB6" w:rsidRDefault="00000000">
      <w:pPr>
        <w:ind w:left="101" w:right="7656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ny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</w:p>
    <w:p w14:paraId="79597AF9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</w:p>
    <w:p w14:paraId="79597AFA" w14:textId="77777777" w:rsidR="007E5AB6" w:rsidRDefault="00000000">
      <w:pPr>
        <w:spacing w:before="45"/>
        <w:ind w:left="821"/>
        <w:rPr>
          <w:rFonts w:ascii="Tahoma" w:eastAsia="Tahoma" w:hAnsi="Tahoma" w:cs="Tahoma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ul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“</w:t>
      </w:r>
      <w:proofErr w:type="spellStart"/>
      <w:r>
        <w:rPr>
          <w:spacing w:val="1"/>
          <w:sz w:val="22"/>
          <w:szCs w:val="22"/>
        </w:rPr>
        <w:t>K</w:t>
      </w:r>
      <w:r>
        <w:rPr>
          <w:spacing w:val="2"/>
          <w:sz w:val="22"/>
          <w:szCs w:val="22"/>
        </w:rPr>
        <w:t>ece</w:t>
      </w:r>
      <w:r>
        <w:rPr>
          <w:sz w:val="22"/>
          <w:szCs w:val="22"/>
        </w:rPr>
        <w:t>p</w:t>
      </w:r>
      <w:r>
        <w:rPr>
          <w:spacing w:val="2"/>
          <w:sz w:val="22"/>
          <w:szCs w:val="22"/>
        </w:rPr>
        <w:t>a</w:t>
      </w:r>
      <w:r>
        <w:rPr>
          <w:spacing w:val="-6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sa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b</w:t>
      </w:r>
      <w:r>
        <w:rPr>
          <w:spacing w:val="-3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2"/>
          <w:sz w:val="22"/>
          <w:szCs w:val="22"/>
        </w:rPr>
        <w:t>a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>a</w:t>
      </w:r>
      <w:r>
        <w:rPr>
          <w:sz w:val="22"/>
          <w:szCs w:val="22"/>
        </w:rPr>
        <w:t>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</w:t>
      </w:r>
      <w:r>
        <w:rPr>
          <w:spacing w:val="-3"/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na</w:t>
      </w:r>
      <w:proofErr w:type="spellEnd"/>
      <w:r>
        <w:rPr>
          <w:spacing w:val="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O</w:t>
      </w:r>
      <w:r>
        <w:rPr>
          <w:spacing w:val="2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2"/>
          <w:sz w:val="22"/>
          <w:szCs w:val="22"/>
        </w:rPr>
        <w:t>!</w:t>
      </w:r>
      <w:r>
        <w:rPr>
          <w:rFonts w:ascii="Calibri" w:eastAsia="Calibri" w:hAnsi="Calibri" w:cs="Calibri"/>
          <w:spacing w:val="-2"/>
          <w:sz w:val="22"/>
          <w:szCs w:val="22"/>
        </w:rPr>
        <w:t>”</w:t>
      </w:r>
      <w:r>
        <w:rPr>
          <w:rFonts w:ascii="Calibri" w:eastAsia="Calibri" w:hAnsi="Calibri" w:cs="Calibri"/>
          <w:sz w:val="22"/>
          <w:szCs w:val="22"/>
        </w:rPr>
        <w:t>?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Tahoma" w:eastAsia="Tahoma" w:hAnsi="Tahoma" w:cs="Tahoma"/>
          <w:sz w:val="22"/>
          <w:szCs w:val="22"/>
        </w:rPr>
        <w:t> </w:t>
      </w:r>
    </w:p>
    <w:p w14:paraId="79597AFB" w14:textId="77777777" w:rsidR="007E5AB6" w:rsidRDefault="007E5AB6">
      <w:pPr>
        <w:spacing w:before="5" w:line="120" w:lineRule="exact"/>
        <w:rPr>
          <w:sz w:val="13"/>
          <w:szCs w:val="13"/>
        </w:rPr>
      </w:pPr>
    </w:p>
    <w:p w14:paraId="79597AFC" w14:textId="77777777" w:rsidR="007E5AB6" w:rsidRDefault="007E5AB6">
      <w:pPr>
        <w:spacing w:line="200" w:lineRule="exact"/>
      </w:pPr>
    </w:p>
    <w:p w14:paraId="79597AFD" w14:textId="77777777" w:rsidR="007E5AB6" w:rsidRDefault="00000000">
      <w:pPr>
        <w:ind w:left="461"/>
        <w:rPr>
          <w:rFonts w:ascii="Tahoma" w:eastAsia="Tahoma" w:hAnsi="Tahoma" w:cs="Tahoma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3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4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?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Tahoma" w:eastAsia="Tahoma" w:hAnsi="Tahoma" w:cs="Tahoma"/>
          <w:sz w:val="22"/>
          <w:szCs w:val="22"/>
        </w:rPr>
        <w:t> </w:t>
      </w:r>
    </w:p>
    <w:p w14:paraId="79597AFE" w14:textId="77777777" w:rsidR="007E5AB6" w:rsidRDefault="007E5AB6">
      <w:pPr>
        <w:spacing w:before="7" w:line="120" w:lineRule="exact"/>
        <w:rPr>
          <w:sz w:val="13"/>
          <w:szCs w:val="13"/>
        </w:rPr>
      </w:pPr>
    </w:p>
    <w:p w14:paraId="79597AFF" w14:textId="77777777" w:rsidR="007E5AB6" w:rsidRDefault="007E5AB6">
      <w:pPr>
        <w:spacing w:line="200" w:lineRule="exact"/>
      </w:pPr>
    </w:p>
    <w:p w14:paraId="79597B00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h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epa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1</w:t>
      </w:r>
      <w:r>
        <w:rPr>
          <w:rFonts w:ascii="Calibri" w:eastAsia="Calibri" w:hAnsi="Calibri" w:cs="Calibri"/>
          <w:spacing w:val="-2"/>
          <w:sz w:val="22"/>
          <w:szCs w:val="22"/>
        </w:rPr>
        <w:t>00</w:t>
      </w:r>
      <w:r>
        <w:rPr>
          <w:rFonts w:ascii="Calibri" w:eastAsia="Calibri" w:hAnsi="Calibri" w:cs="Calibri"/>
          <w:sz w:val="22"/>
          <w:szCs w:val="22"/>
        </w:rPr>
        <w:t>!</w:t>
      </w:r>
    </w:p>
    <w:p w14:paraId="79597B01" w14:textId="77777777" w:rsidR="007E5AB6" w:rsidRDefault="007E5AB6">
      <w:pPr>
        <w:spacing w:before="2" w:line="120" w:lineRule="exact"/>
        <w:rPr>
          <w:sz w:val="13"/>
          <w:szCs w:val="13"/>
        </w:rPr>
      </w:pPr>
    </w:p>
    <w:p w14:paraId="79597B02" w14:textId="77777777" w:rsidR="007E5AB6" w:rsidRDefault="007E5AB6">
      <w:pPr>
        <w:spacing w:line="200" w:lineRule="exact"/>
      </w:pPr>
    </w:p>
    <w:p w14:paraId="79597B03" w14:textId="77777777" w:rsidR="007E5AB6" w:rsidRDefault="00000000">
      <w:pPr>
        <w:ind w:left="101" w:right="5627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4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ob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</w:t>
      </w:r>
      <w:proofErr w:type="gramStart"/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- </w:t>
      </w:r>
      <w:r>
        <w:rPr>
          <w:rFonts w:ascii="Calibri Light" w:eastAsia="Calibri Light" w:hAnsi="Calibri Light" w:cs="Calibri Light"/>
          <w:color w:val="1F3762"/>
          <w:spacing w:val="3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tt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r</w:t>
      </w:r>
      <w:proofErr w:type="gramEnd"/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Set</w:t>
      </w:r>
      <w:r>
        <w:rPr>
          <w:rFonts w:ascii="Calibri Light" w:eastAsia="Calibri Light" w:hAnsi="Calibri Light" w:cs="Calibri Light"/>
          <w:color w:val="1F3762"/>
          <w:spacing w:val="-4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r</w:t>
      </w:r>
    </w:p>
    <w:p w14:paraId="79597B04" w14:textId="77777777" w:rsidR="007E5AB6" w:rsidRDefault="007E5AB6">
      <w:pPr>
        <w:spacing w:before="6" w:line="100" w:lineRule="exact"/>
        <w:rPr>
          <w:sz w:val="11"/>
          <w:szCs w:val="11"/>
        </w:rPr>
      </w:pPr>
    </w:p>
    <w:p w14:paraId="79597B05" w14:textId="77777777" w:rsidR="007E5AB6" w:rsidRDefault="00000000">
      <w:pPr>
        <w:spacing w:line="321" w:lineRule="auto"/>
        <w:ind w:left="101" w:right="71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em</w:t>
      </w:r>
      <w:proofErr w:type="spellEnd"/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4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3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am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da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leh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6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Khu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ena</w:t>
      </w:r>
      <w:proofErr w:type="spellEnd"/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an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ku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7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ku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06" w14:textId="77777777" w:rsidR="007E5AB6" w:rsidRDefault="007E5AB6">
      <w:pPr>
        <w:spacing w:before="7" w:line="160" w:lineRule="exact"/>
        <w:rPr>
          <w:sz w:val="16"/>
          <w:szCs w:val="16"/>
        </w:rPr>
      </w:pPr>
    </w:p>
    <w:p w14:paraId="79597B07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6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:</w:t>
      </w:r>
    </w:p>
    <w:p w14:paraId="79597B08" w14:textId="77777777" w:rsidR="007E5AB6" w:rsidRDefault="007E5AB6">
      <w:pPr>
        <w:spacing w:line="180" w:lineRule="exact"/>
        <w:rPr>
          <w:sz w:val="18"/>
          <w:szCs w:val="18"/>
        </w:rPr>
      </w:pPr>
    </w:p>
    <w:p w14:paraId="79597B09" w14:textId="77777777" w:rsidR="007E5AB6" w:rsidRDefault="00000000">
      <w:pPr>
        <w:ind w:left="3406"/>
      </w:pPr>
      <w:r>
        <w:pict w14:anchorId="79597C2A">
          <v:shape id="_x0000_i1028" type="#_x0000_t75" style="width:138.55pt;height:247.25pt">
            <v:imagedata r:id="rId22" o:title=""/>
          </v:shape>
        </w:pict>
      </w:r>
    </w:p>
    <w:p w14:paraId="79597B0A" w14:textId="77777777" w:rsidR="007E5AB6" w:rsidRDefault="007E5AB6">
      <w:pPr>
        <w:spacing w:before="1" w:line="180" w:lineRule="exact"/>
        <w:rPr>
          <w:sz w:val="19"/>
          <w:szCs w:val="19"/>
        </w:rPr>
      </w:pPr>
    </w:p>
    <w:p w14:paraId="79597B0B" w14:textId="77777777" w:rsidR="007E5AB6" w:rsidRDefault="00000000">
      <w:pPr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</w:p>
    <w:p w14:paraId="79597B0C" w14:textId="77777777" w:rsidR="007E5AB6" w:rsidRDefault="00000000">
      <w:pPr>
        <w:spacing w:before="21"/>
        <w:ind w:left="118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a.  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Buka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bea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si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ette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ette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16F6AB15" w14:textId="2856E3A2" w:rsidR="007F6169" w:rsidRDefault="007F6169">
      <w:pPr>
        <w:spacing w:before="21"/>
        <w:ind w:left="1181"/>
        <w:rPr>
          <w:rFonts w:ascii="Calibri" w:eastAsia="Calibri" w:hAnsi="Calibri" w:cs="Calibri"/>
          <w:sz w:val="22"/>
          <w:szCs w:val="22"/>
        </w:rPr>
      </w:pPr>
      <w:r w:rsidRPr="007F6169">
        <w:rPr>
          <w:rFonts w:ascii="Calibri" w:eastAsia="Calibri" w:hAnsi="Calibri" w:cs="Calibri"/>
          <w:sz w:val="22"/>
          <w:szCs w:val="22"/>
        </w:rPr>
        <w:drawing>
          <wp:inline distT="0" distB="0" distL="0" distR="0" wp14:anchorId="28677BF8" wp14:editId="250BA2D3">
            <wp:extent cx="1667108" cy="304843"/>
            <wp:effectExtent l="0" t="0" r="0" b="0"/>
            <wp:docPr id="69932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3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7B0D" w14:textId="77777777" w:rsidR="007E5AB6" w:rsidRDefault="00000000">
      <w:pPr>
        <w:spacing w:before="21"/>
        <w:ind w:left="118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Buat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proofErr w:type="spellStart"/>
      <w:r>
        <w:rPr>
          <w:rFonts w:ascii="Calibri" w:eastAsia="Calibri" w:hAnsi="Calibri" w:cs="Calibri"/>
          <w:b/>
          <w:spacing w:val="2"/>
          <w:sz w:val="22"/>
          <w:szCs w:val="22"/>
        </w:rPr>
        <w:t>An</w:t>
      </w:r>
      <w:r>
        <w:rPr>
          <w:rFonts w:ascii="Calibri" w:eastAsia="Calibri" w:hAnsi="Calibri" w:cs="Calibri"/>
          <w:b/>
          <w:sz w:val="22"/>
          <w:szCs w:val="22"/>
        </w:rPr>
        <w:t>gg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3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Klik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k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p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</w:t>
      </w:r>
      <w:r>
        <w:rPr>
          <w:rFonts w:ascii="Calibri" w:eastAsia="Calibri" w:hAnsi="Calibri" w:cs="Calibri"/>
          <w:b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si</w:t>
      </w:r>
      <w:r>
        <w:rPr>
          <w:rFonts w:ascii="Calibri" w:eastAsia="Calibri" w:hAnsi="Calibri" w:cs="Calibri"/>
          <w:b/>
          <w:sz w:val="22"/>
          <w:szCs w:val="22"/>
        </w:rPr>
        <w:t>g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b/>
          <w:spacing w:val="-6"/>
          <w:sz w:val="22"/>
          <w:szCs w:val="22"/>
        </w:rPr>
        <w:t>t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te</w:t>
      </w:r>
      <w:r>
        <w:rPr>
          <w:rFonts w:ascii="Calibri" w:eastAsia="Calibri" w:hAnsi="Calibri" w:cs="Calibri"/>
          <w:b/>
          <w:spacing w:val="2"/>
          <w:sz w:val="22"/>
          <w:szCs w:val="22"/>
        </w:rPr>
        <w:t>rs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>ette</w:t>
      </w:r>
      <w:r>
        <w:rPr>
          <w:rFonts w:ascii="Calibri" w:eastAsia="Calibri" w:hAnsi="Calibri" w:cs="Calibri"/>
          <w:b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b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Java</w:t>
      </w:r>
    </w:p>
    <w:p w14:paraId="79597B0E" w14:textId="77777777" w:rsidR="007E5AB6" w:rsidRDefault="00000000">
      <w:pPr>
        <w:spacing w:before="21"/>
        <w:ind w:left="1505" w:right="7167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ass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B0F" w14:textId="77777777" w:rsidR="007E5AB6" w:rsidRDefault="00000000">
      <w:pPr>
        <w:spacing w:before="22"/>
        <w:ind w:left="1181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480" w:right="132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 xml:space="preserve">.   </w:t>
      </w:r>
      <w:r>
        <w:rPr>
          <w:rFonts w:ascii="Calibri" w:eastAsia="Calibri" w:hAnsi="Calibri" w:cs="Calibri"/>
          <w:spacing w:val="1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et</w:t>
      </w:r>
      <w:r>
        <w:rPr>
          <w:rFonts w:ascii="Calibri" w:eastAsia="Calibri" w:hAnsi="Calibri" w:cs="Calibri"/>
          <w:sz w:val="22"/>
          <w:szCs w:val="22"/>
        </w:rPr>
        <w:t>ikkan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10" w14:textId="77777777" w:rsidR="007E5AB6" w:rsidRDefault="00000000">
      <w:pPr>
        <w:spacing w:line="200" w:lineRule="exact"/>
      </w:pPr>
      <w:r>
        <w:lastRenderedPageBreak/>
        <w:pict w14:anchorId="79597C2B">
          <v:group id="_x0000_s2101" style="position:absolute;margin-left:102pt;margin-top:566.35pt;width:428.5pt;height:132.65pt;z-index:-251660800;mso-position-horizontal-relative:page;mso-position-vertical-relative:page" coordorigin="2040,11327" coordsize="8570,2653">
            <v:shape id="_x0000_s2106" style="position:absolute;left:2051;top:11338;width:8529;height:0" coordorigin="2051,11338" coordsize="8529,0" path="m2051,11338r8529,e" filled="f" strokeweight=".6pt">
              <v:path arrowok="t"/>
            </v:shape>
            <v:shape id="_x0000_s2105" style="position:absolute;left:2051;top:13969;width:8529;height:0" coordorigin="2051,13969" coordsize="8529,0" path="m2051,13969r8529,e" filled="f" strokeweight=".6pt">
              <v:path arrowok="t"/>
            </v:shape>
            <v:shape id="_x0000_s2104" style="position:absolute;left:2046;top:11333;width:0;height:2641" coordorigin="2046,11333" coordsize="0,2641" path="m2046,11333r,2641e" filled="f" strokeweight=".6pt">
              <v:path arrowok="t"/>
            </v:shape>
            <v:shape id="_x0000_s2103" style="position:absolute;left:10585;top:11333;width:0;height:2641" coordorigin="10585,11333" coordsize="0,2641" path="m10585,11333r,2641e" filled="f" strokeweight=".6pt">
              <v:path arrowok="t"/>
            </v:shape>
            <v:shape id="_x0000_s2102" type="#_x0000_t75" style="position:absolute;left:2160;top:11361;width:8450;height:2559">
              <v:imagedata r:id="rId24" o:title=""/>
            </v:shape>
            <w10:wrap anchorx="page" anchory="page"/>
          </v:group>
        </w:pict>
      </w:r>
      <w:r>
        <w:pict w14:anchorId="79597C2C">
          <v:group id="_x0000_s2095" style="position:absolute;margin-left:102pt;margin-top:71.75pt;width:427.55pt;height:388.7pt;z-index:-251661824;mso-position-horizontal-relative:page;mso-position-vertical-relative:page" coordorigin="2040,1435" coordsize="8551,7774">
            <v:shape id="_x0000_s2100" style="position:absolute;left:2051;top:1446;width:8529;height:0" coordorigin="2051,1446" coordsize="8529,0" path="m2051,1446r8529,e" filled="f" strokeweight=".6pt">
              <v:path arrowok="t"/>
            </v:shape>
            <v:shape id="_x0000_s2099" style="position:absolute;left:2051;top:9197;width:8529;height:0" coordorigin="2051,9197" coordsize="8529,0" path="m2051,9197r8529,e" filled="f" strokeweight=".6pt">
              <v:path arrowok="t"/>
            </v:shape>
            <v:shape id="_x0000_s2098" style="position:absolute;left:2046;top:1441;width:0;height:7762" coordorigin="2046,1441" coordsize="0,7762" path="m2046,1441r,7761e" filled="f" strokeweight=".6pt">
              <v:path arrowok="t"/>
            </v:shape>
            <v:shape id="_x0000_s2097" style="position:absolute;left:10585;top:1441;width:0;height:7762" coordorigin="10585,1441" coordsize="0,7762" path="m10585,1441r,7761e" filled="f" strokeweight=".6pt">
              <v:path arrowok="t"/>
            </v:shape>
            <v:shape id="_x0000_s2096" type="#_x0000_t75" style="position:absolute;left:2160;top:1470;width:7010;height:7660">
              <v:imagedata r:id="rId25" o:title=""/>
            </v:shape>
            <w10:wrap anchorx="page" anchory="page"/>
          </v:group>
        </w:pict>
      </w:r>
    </w:p>
    <w:p w14:paraId="79597B11" w14:textId="77777777" w:rsidR="007E5AB6" w:rsidRDefault="007E5AB6">
      <w:pPr>
        <w:spacing w:line="200" w:lineRule="exact"/>
      </w:pPr>
    </w:p>
    <w:p w14:paraId="79597B12" w14:textId="77777777" w:rsidR="007E5AB6" w:rsidRDefault="007E5AB6">
      <w:pPr>
        <w:spacing w:line="200" w:lineRule="exact"/>
      </w:pPr>
    </w:p>
    <w:p w14:paraId="79597B13" w14:textId="77777777" w:rsidR="007E5AB6" w:rsidRDefault="007E5AB6">
      <w:pPr>
        <w:spacing w:line="200" w:lineRule="exact"/>
      </w:pPr>
    </w:p>
    <w:p w14:paraId="79597B14" w14:textId="77777777" w:rsidR="007E5AB6" w:rsidRDefault="007E5AB6">
      <w:pPr>
        <w:spacing w:line="200" w:lineRule="exact"/>
      </w:pPr>
    </w:p>
    <w:p w14:paraId="79597B15" w14:textId="77777777" w:rsidR="007E5AB6" w:rsidRDefault="007E5AB6">
      <w:pPr>
        <w:spacing w:line="200" w:lineRule="exact"/>
      </w:pPr>
    </w:p>
    <w:p w14:paraId="79597B16" w14:textId="77777777" w:rsidR="007E5AB6" w:rsidRDefault="007E5AB6">
      <w:pPr>
        <w:spacing w:line="200" w:lineRule="exact"/>
      </w:pPr>
    </w:p>
    <w:p w14:paraId="79597B17" w14:textId="77777777" w:rsidR="007E5AB6" w:rsidRDefault="007E5AB6">
      <w:pPr>
        <w:spacing w:line="200" w:lineRule="exact"/>
      </w:pPr>
    </w:p>
    <w:p w14:paraId="79597B18" w14:textId="77777777" w:rsidR="007E5AB6" w:rsidRDefault="007E5AB6">
      <w:pPr>
        <w:spacing w:line="200" w:lineRule="exact"/>
      </w:pPr>
    </w:p>
    <w:p w14:paraId="79597B19" w14:textId="77777777" w:rsidR="007E5AB6" w:rsidRDefault="007E5AB6">
      <w:pPr>
        <w:spacing w:line="200" w:lineRule="exact"/>
      </w:pPr>
    </w:p>
    <w:p w14:paraId="79597B1A" w14:textId="77777777" w:rsidR="007E5AB6" w:rsidRDefault="007E5AB6">
      <w:pPr>
        <w:spacing w:line="200" w:lineRule="exact"/>
      </w:pPr>
    </w:p>
    <w:p w14:paraId="79597B1B" w14:textId="77777777" w:rsidR="007E5AB6" w:rsidRDefault="007E5AB6">
      <w:pPr>
        <w:spacing w:line="200" w:lineRule="exact"/>
      </w:pPr>
    </w:p>
    <w:p w14:paraId="79597B1C" w14:textId="77777777" w:rsidR="007E5AB6" w:rsidRDefault="007E5AB6">
      <w:pPr>
        <w:spacing w:line="200" w:lineRule="exact"/>
      </w:pPr>
    </w:p>
    <w:p w14:paraId="79597B1D" w14:textId="77777777" w:rsidR="007E5AB6" w:rsidRDefault="007E5AB6">
      <w:pPr>
        <w:spacing w:line="200" w:lineRule="exact"/>
      </w:pPr>
    </w:p>
    <w:p w14:paraId="79597B1E" w14:textId="77777777" w:rsidR="007E5AB6" w:rsidRDefault="007E5AB6">
      <w:pPr>
        <w:spacing w:line="200" w:lineRule="exact"/>
      </w:pPr>
    </w:p>
    <w:p w14:paraId="79597B1F" w14:textId="77777777" w:rsidR="007E5AB6" w:rsidRDefault="007E5AB6">
      <w:pPr>
        <w:spacing w:line="200" w:lineRule="exact"/>
      </w:pPr>
    </w:p>
    <w:p w14:paraId="79597B20" w14:textId="77777777" w:rsidR="007E5AB6" w:rsidRDefault="007E5AB6">
      <w:pPr>
        <w:spacing w:line="200" w:lineRule="exact"/>
      </w:pPr>
    </w:p>
    <w:p w14:paraId="79597B21" w14:textId="77777777" w:rsidR="007E5AB6" w:rsidRDefault="007E5AB6">
      <w:pPr>
        <w:spacing w:line="200" w:lineRule="exact"/>
      </w:pPr>
    </w:p>
    <w:p w14:paraId="79597B22" w14:textId="77777777" w:rsidR="007E5AB6" w:rsidRDefault="007E5AB6">
      <w:pPr>
        <w:spacing w:line="200" w:lineRule="exact"/>
      </w:pPr>
    </w:p>
    <w:p w14:paraId="79597B23" w14:textId="77777777" w:rsidR="007E5AB6" w:rsidRDefault="007E5AB6">
      <w:pPr>
        <w:spacing w:line="200" w:lineRule="exact"/>
      </w:pPr>
    </w:p>
    <w:p w14:paraId="79597B24" w14:textId="77777777" w:rsidR="007E5AB6" w:rsidRDefault="007E5AB6">
      <w:pPr>
        <w:spacing w:line="200" w:lineRule="exact"/>
      </w:pPr>
    </w:p>
    <w:p w14:paraId="79597B25" w14:textId="77777777" w:rsidR="007E5AB6" w:rsidRDefault="007E5AB6">
      <w:pPr>
        <w:spacing w:line="200" w:lineRule="exact"/>
      </w:pPr>
    </w:p>
    <w:p w14:paraId="79597B26" w14:textId="77777777" w:rsidR="007E5AB6" w:rsidRDefault="007E5AB6">
      <w:pPr>
        <w:spacing w:line="200" w:lineRule="exact"/>
      </w:pPr>
    </w:p>
    <w:p w14:paraId="79597B27" w14:textId="77777777" w:rsidR="007E5AB6" w:rsidRDefault="007E5AB6">
      <w:pPr>
        <w:spacing w:line="200" w:lineRule="exact"/>
      </w:pPr>
    </w:p>
    <w:p w14:paraId="79597B28" w14:textId="77777777" w:rsidR="007E5AB6" w:rsidRDefault="007E5AB6">
      <w:pPr>
        <w:spacing w:line="200" w:lineRule="exact"/>
      </w:pPr>
    </w:p>
    <w:p w14:paraId="79597B29" w14:textId="77777777" w:rsidR="007E5AB6" w:rsidRDefault="007E5AB6">
      <w:pPr>
        <w:spacing w:line="200" w:lineRule="exact"/>
      </w:pPr>
    </w:p>
    <w:p w14:paraId="79597B2A" w14:textId="77777777" w:rsidR="007E5AB6" w:rsidRDefault="007E5AB6">
      <w:pPr>
        <w:spacing w:line="200" w:lineRule="exact"/>
      </w:pPr>
    </w:p>
    <w:p w14:paraId="79597B2B" w14:textId="77777777" w:rsidR="007E5AB6" w:rsidRDefault="007E5AB6">
      <w:pPr>
        <w:spacing w:line="200" w:lineRule="exact"/>
      </w:pPr>
    </w:p>
    <w:p w14:paraId="79597B2C" w14:textId="77777777" w:rsidR="007E5AB6" w:rsidRDefault="007E5AB6">
      <w:pPr>
        <w:spacing w:line="200" w:lineRule="exact"/>
      </w:pPr>
    </w:p>
    <w:p w14:paraId="79597B2D" w14:textId="77777777" w:rsidR="007E5AB6" w:rsidRDefault="007E5AB6">
      <w:pPr>
        <w:spacing w:line="200" w:lineRule="exact"/>
      </w:pPr>
    </w:p>
    <w:p w14:paraId="79597B2E" w14:textId="77777777" w:rsidR="007E5AB6" w:rsidRDefault="007E5AB6">
      <w:pPr>
        <w:spacing w:line="200" w:lineRule="exact"/>
      </w:pPr>
    </w:p>
    <w:p w14:paraId="79597B2F" w14:textId="77777777" w:rsidR="007E5AB6" w:rsidRDefault="007E5AB6">
      <w:pPr>
        <w:spacing w:line="200" w:lineRule="exact"/>
      </w:pPr>
    </w:p>
    <w:p w14:paraId="79597B30" w14:textId="77777777" w:rsidR="007E5AB6" w:rsidRDefault="007E5AB6">
      <w:pPr>
        <w:spacing w:line="200" w:lineRule="exact"/>
      </w:pPr>
    </w:p>
    <w:p w14:paraId="79597B31" w14:textId="77777777" w:rsidR="007E5AB6" w:rsidRDefault="007E5AB6">
      <w:pPr>
        <w:spacing w:line="200" w:lineRule="exact"/>
      </w:pPr>
    </w:p>
    <w:p w14:paraId="79597B32" w14:textId="77777777" w:rsidR="007E5AB6" w:rsidRDefault="007E5AB6">
      <w:pPr>
        <w:spacing w:line="200" w:lineRule="exact"/>
      </w:pPr>
    </w:p>
    <w:p w14:paraId="79597B33" w14:textId="77777777" w:rsidR="007E5AB6" w:rsidRDefault="007E5AB6">
      <w:pPr>
        <w:spacing w:line="200" w:lineRule="exact"/>
      </w:pPr>
    </w:p>
    <w:p w14:paraId="79597B34" w14:textId="77777777" w:rsidR="007E5AB6" w:rsidRDefault="007E5AB6">
      <w:pPr>
        <w:spacing w:line="200" w:lineRule="exact"/>
      </w:pPr>
    </w:p>
    <w:p w14:paraId="79597B35" w14:textId="77777777" w:rsidR="007E5AB6" w:rsidRDefault="007E5AB6">
      <w:pPr>
        <w:spacing w:line="200" w:lineRule="exact"/>
      </w:pPr>
    </w:p>
    <w:p w14:paraId="79597B36" w14:textId="77777777" w:rsidR="007E5AB6" w:rsidRDefault="007E5AB6">
      <w:pPr>
        <w:spacing w:before="18" w:line="240" w:lineRule="exact"/>
        <w:rPr>
          <w:sz w:val="24"/>
          <w:szCs w:val="24"/>
        </w:rPr>
      </w:pPr>
    </w:p>
    <w:p w14:paraId="79597B37" w14:textId="77777777" w:rsidR="007E5AB6" w:rsidRDefault="00000000">
      <w:pPr>
        <w:spacing w:before="11" w:line="321" w:lineRule="auto"/>
        <w:ind w:left="481" w:right="7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J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ikan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4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li</w:t>
      </w:r>
      <w:proofErr w:type="spellEnd"/>
      <w:r>
        <w:rPr>
          <w:rFonts w:ascii="Calibri" w:eastAsia="Calibri" w:hAnsi="Calibri" w:cs="Calibri"/>
          <w:spacing w:val="4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5"/>
          <w:sz w:val="22"/>
          <w:szCs w:val="22"/>
        </w:rPr>
        <w:t>g</w:t>
      </w:r>
      <w:r>
        <w:rPr>
          <w:rFonts w:ascii="Calibri" w:eastAsia="Calibri" w:hAnsi="Calibri" w:cs="Calibri"/>
          <w:spacing w:val="3"/>
          <w:sz w:val="22"/>
          <w:szCs w:val="22"/>
        </w:rPr>
        <w:t>-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4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1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eda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3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)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-1"/>
          <w:sz w:val="22"/>
          <w:szCs w:val="22"/>
        </w:rPr>
        <w:t>da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>()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B38" w14:textId="77777777" w:rsidR="007E5AB6" w:rsidRDefault="007E5AB6">
      <w:pPr>
        <w:spacing w:before="7" w:line="160" w:lineRule="exact"/>
        <w:rPr>
          <w:sz w:val="16"/>
          <w:szCs w:val="16"/>
        </w:rPr>
      </w:pPr>
    </w:p>
    <w:p w14:paraId="79597B39" w14:textId="77777777" w:rsidR="007E5AB6" w:rsidRDefault="00000000">
      <w:pPr>
        <w:ind w:left="121"/>
        <w:rPr>
          <w:rFonts w:ascii="Calibri" w:eastAsia="Calibri" w:hAnsi="Calibri" w:cs="Calibri"/>
          <w:sz w:val="22"/>
          <w:szCs w:val="22"/>
        </w:rPr>
        <w:sectPr w:rsidR="007E5AB6">
          <w:pgSz w:w="11920" w:h="16840"/>
          <w:pgMar w:top="1580" w:right="132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emo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5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3A" w14:textId="77777777" w:rsidR="007E5AB6" w:rsidRDefault="00000000">
      <w:pPr>
        <w:spacing w:before="54"/>
        <w:ind w:left="820"/>
      </w:pPr>
      <w:r>
        <w:lastRenderedPageBreak/>
        <w:pict w14:anchorId="79597C2E">
          <v:shapetype id="_x0000_t202" coordsize="21600,21600" o:spt="202" path="m,l,21600r21600,l21600,xe">
            <v:stroke joinstyle="miter"/>
            <v:path gradientshapeok="t" o:connecttype="rect"/>
          </v:shapetype>
          <v:shape id="_x0000_s2094" type="#_x0000_t202" style="position:absolute;left:0;text-align:left;margin-left:102.25pt;margin-top:86.25pt;width:427.35pt;height:415.7pt;z-index:-251657728;mso-position-horizontal-relative:page;mso-position-vertical-relative:page" filled="f" stroked="f">
            <v:textbox style="mso-next-textbox:#_x0000_s2094"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529"/>
                  </w:tblGrid>
                  <w:tr w:rsidR="007E5AB6" w14:paraId="79597C43" w14:textId="77777777">
                    <w:trPr>
                      <w:trHeight w:hRule="exact" w:val="1245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42" w14:textId="77777777" w:rsidR="007E5AB6" w:rsidRDefault="007E5AB6"/>
                    </w:tc>
                  </w:tr>
                  <w:tr w:rsidR="007E5AB6" w14:paraId="79597C4A" w14:textId="77777777">
                    <w:trPr>
                      <w:trHeight w:hRule="exact" w:val="2456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44" w14:textId="77777777" w:rsidR="007E5AB6" w:rsidRDefault="007E5AB6">
                        <w:pPr>
                          <w:spacing w:before="5" w:line="240" w:lineRule="exact"/>
                          <w:rPr>
                            <w:sz w:val="24"/>
                            <w:szCs w:val="24"/>
                          </w:rPr>
                        </w:pPr>
                      </w:p>
                      <w:p w14:paraId="79597C45" w14:textId="77777777" w:rsidR="007E5AB6" w:rsidRDefault="00000000">
                        <w:pPr>
                          <w:spacing w:line="321" w:lineRule="auto"/>
                          <w:ind w:left="-35" w:right="70" w:firstLine="79"/>
                          <w:jc w:val="both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da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19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19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19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alibri" w:eastAsia="Calibri" w:hAnsi="Calibri" w:cs="Calibri"/>
                            <w:spacing w:val="2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6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19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7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ela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in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ela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) 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6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us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ela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7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</w:p>
                      <w:p w14:paraId="79597C46" w14:textId="77777777" w:rsidR="007E5AB6" w:rsidRDefault="00000000">
                        <w:pPr>
                          <w:spacing w:before="17"/>
                          <w:ind w:left="-5" w:right="7040"/>
                          <w:jc w:val="both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</w:p>
                      <w:p w14:paraId="79597C47" w14:textId="77777777" w:rsidR="007E5AB6" w:rsidRDefault="007E5AB6">
                        <w:pPr>
                          <w:spacing w:before="2" w:line="240" w:lineRule="exact"/>
                          <w:rPr>
                            <w:sz w:val="24"/>
                            <w:szCs w:val="24"/>
                          </w:rPr>
                        </w:pPr>
                      </w:p>
                      <w:p w14:paraId="638051CB" w14:textId="77777777" w:rsidR="007A5B14" w:rsidRDefault="007A5B14">
                        <w:pPr>
                          <w:spacing w:before="2" w:line="240" w:lineRule="exact"/>
                          <w:rPr>
                            <w:sz w:val="24"/>
                            <w:szCs w:val="24"/>
                          </w:rPr>
                        </w:pPr>
                      </w:p>
                      <w:p w14:paraId="79597C48" w14:textId="77777777" w:rsidR="007E5AB6" w:rsidRDefault="00000000">
                        <w:pPr>
                          <w:ind w:left="-15" w:right="5055"/>
                          <w:jc w:val="both"/>
                          <w:rPr>
                            <w:rFonts w:ascii="Calibri Light" w:eastAsia="Calibri Light" w:hAnsi="Calibri Light" w:cs="Calibri Light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2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ob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aa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 xml:space="preserve">- 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3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1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on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3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1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ukt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4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r</w:t>
                        </w:r>
                        <w:proofErr w:type="spellEnd"/>
                        <w:proofErr w:type="gramEnd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3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1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5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1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3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3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2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pacing w:val="-3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ascii="Calibri Light" w:eastAsia="Calibri Light" w:hAnsi="Calibri Light" w:cs="Calibri Light"/>
                            <w:color w:val="1F3762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</w:p>
                      <w:p w14:paraId="79597C49" w14:textId="77777777" w:rsidR="007E5AB6" w:rsidRDefault="00000000">
                        <w:pPr>
                          <w:spacing w:before="21"/>
                          <w:ind w:left="110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kah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emo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epe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ikut</w:t>
                        </w:r>
                        <w:proofErr w:type="spellEnd"/>
                      </w:p>
                    </w:tc>
                  </w:tr>
                  <w:tr w:rsidR="007E5AB6" w14:paraId="79597C4C" w14:textId="77777777">
                    <w:trPr>
                      <w:trHeight w:hRule="exact" w:val="2551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4B" w14:textId="77777777" w:rsidR="007E5AB6" w:rsidRDefault="007E5AB6"/>
                    </w:tc>
                  </w:tr>
                  <w:tr w:rsidR="007E5AB6" w14:paraId="79597C4F" w14:textId="77777777" w:rsidTr="007A5B14">
                    <w:trPr>
                      <w:trHeight w:hRule="exact" w:val="1413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4D" w14:textId="77777777" w:rsidR="007E5AB6" w:rsidRDefault="007E5AB6">
                        <w:pPr>
                          <w:spacing w:before="5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14:paraId="79597C4E" w14:textId="77777777" w:rsidR="007E5AB6" w:rsidRDefault="00000000">
                        <w:pPr>
                          <w:ind w:left="110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eba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ikut</w:t>
                        </w:r>
                        <w:proofErr w:type="spellEnd"/>
                      </w:p>
                    </w:tc>
                  </w:tr>
                  <w:tr w:rsidR="007E5AB6" w14:paraId="79597C51" w14:textId="77777777">
                    <w:trPr>
                      <w:trHeight w:hRule="exact" w:val="1451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50" w14:textId="77777777" w:rsidR="007E5AB6" w:rsidRDefault="007E5AB6"/>
                    </w:tc>
                  </w:tr>
                </w:tbl>
                <w:p w14:paraId="79597C52" w14:textId="77777777" w:rsidR="007E5AB6" w:rsidRDefault="007E5AB6"/>
              </w:txbxContent>
            </v:textbox>
            <w10:wrap anchorx="page" anchory="page"/>
          </v:shape>
        </w:pict>
      </w:r>
      <w:r>
        <w:pict w14:anchorId="79597C2F">
          <v:shape id="_x0000_i1034" type="#_x0000_t75" style="width:278.5pt;height:58.4pt">
            <v:imagedata r:id="rId26" o:title=""/>
          </v:shape>
        </w:pict>
      </w:r>
    </w:p>
    <w:p w14:paraId="00956867" w14:textId="77777777" w:rsidR="00EC70EB" w:rsidRDefault="00EC70EB">
      <w:pPr>
        <w:spacing w:before="7" w:line="280" w:lineRule="exact"/>
        <w:rPr>
          <w:sz w:val="28"/>
          <w:szCs w:val="28"/>
        </w:rPr>
      </w:pPr>
    </w:p>
    <w:p w14:paraId="79597B3C" w14:textId="77777777" w:rsidR="007E5AB6" w:rsidRDefault="00000000">
      <w:pPr>
        <w:spacing w:before="11" w:line="321" w:lineRule="auto"/>
        <w:ind w:left="101" w:right="8629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</w:p>
    <w:p w14:paraId="79597B3D" w14:textId="77777777" w:rsidR="007E5AB6" w:rsidRDefault="00000000">
      <w:pPr>
        <w:spacing w:before="17"/>
        <w:ind w:left="101" w:right="8721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</w:p>
    <w:p w14:paraId="79597B3E" w14:textId="77777777" w:rsidR="007E5AB6" w:rsidRDefault="007E5AB6">
      <w:pPr>
        <w:spacing w:before="15" w:line="220" w:lineRule="exact"/>
        <w:rPr>
          <w:sz w:val="22"/>
          <w:szCs w:val="22"/>
        </w:rPr>
      </w:pPr>
    </w:p>
    <w:p w14:paraId="79597B3F" w14:textId="77777777" w:rsidR="007E5AB6" w:rsidRDefault="00000000">
      <w:pPr>
        <w:spacing w:before="7"/>
        <w:ind w:left="101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 xml:space="preserve">5 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e</w:t>
      </w:r>
    </w:p>
    <w:p w14:paraId="79597B40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pict w14:anchorId="79597C30">
          <v:group id="_x0000_s2090" style="position:absolute;left:0;text-align:left;margin-left:108pt;margin-top:17.2pt;width:414.5pt;height:123.85pt;z-index:-251659776;mso-position-horizontal-relative:page" coordorigin="2160,344" coordsize="8290,2477">
            <v:shape id="_x0000_s2092" type="#_x0000_t75" style="position:absolute;left:2160;top:344;width:8268;height:2477">
              <v:imagedata r:id="rId27" o:title=""/>
            </v:shape>
            <v:shape id="_x0000_s2091" style="position:absolute;left:2880;top:1006;width:7560;height:180" coordorigin="2880,1006" coordsize="7560,180" path="m2880,1020r,-8l2886,1006r8,l10426,1006r8,l10440,1012r,8l10440,1172r,8l10434,1186r-8,l2894,1186r-8,l2880,1180r,-8l2880,1020xe" filled="f" strokecolor="red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2"/>
          <w:sz w:val="22"/>
          <w:szCs w:val="22"/>
        </w:rPr>
        <w:t>1.</w:t>
      </w:r>
    </w:p>
    <w:p w14:paraId="79597B41" w14:textId="77777777" w:rsidR="007E5AB6" w:rsidRDefault="007E5AB6">
      <w:pPr>
        <w:spacing w:line="200" w:lineRule="exact"/>
      </w:pPr>
    </w:p>
    <w:p w14:paraId="79597B42" w14:textId="77777777" w:rsidR="007E5AB6" w:rsidRDefault="007E5AB6">
      <w:pPr>
        <w:spacing w:line="200" w:lineRule="exact"/>
      </w:pPr>
    </w:p>
    <w:p w14:paraId="79597B43" w14:textId="77777777" w:rsidR="007E5AB6" w:rsidRDefault="007E5AB6">
      <w:pPr>
        <w:spacing w:line="200" w:lineRule="exact"/>
      </w:pPr>
    </w:p>
    <w:p w14:paraId="79597B44" w14:textId="77777777" w:rsidR="007E5AB6" w:rsidRDefault="007E5AB6">
      <w:pPr>
        <w:spacing w:line="200" w:lineRule="exact"/>
      </w:pPr>
    </w:p>
    <w:p w14:paraId="79597B45" w14:textId="77777777" w:rsidR="007E5AB6" w:rsidRDefault="007E5AB6">
      <w:pPr>
        <w:spacing w:line="200" w:lineRule="exact"/>
      </w:pPr>
    </w:p>
    <w:p w14:paraId="79597B46" w14:textId="77777777" w:rsidR="007E5AB6" w:rsidRDefault="007E5AB6">
      <w:pPr>
        <w:spacing w:line="200" w:lineRule="exact"/>
      </w:pPr>
    </w:p>
    <w:p w14:paraId="79597B47" w14:textId="77777777" w:rsidR="007E5AB6" w:rsidRDefault="007E5AB6">
      <w:pPr>
        <w:spacing w:line="200" w:lineRule="exact"/>
      </w:pPr>
    </w:p>
    <w:p w14:paraId="79597B48" w14:textId="77777777" w:rsidR="007E5AB6" w:rsidRDefault="007E5AB6">
      <w:pPr>
        <w:spacing w:line="200" w:lineRule="exact"/>
      </w:pPr>
    </w:p>
    <w:p w14:paraId="79597B49" w14:textId="77777777" w:rsidR="007E5AB6" w:rsidRDefault="007E5AB6">
      <w:pPr>
        <w:spacing w:line="200" w:lineRule="exact"/>
      </w:pPr>
    </w:p>
    <w:p w14:paraId="79597B4A" w14:textId="77777777" w:rsidR="007E5AB6" w:rsidRDefault="007E5AB6">
      <w:pPr>
        <w:spacing w:line="200" w:lineRule="exact"/>
      </w:pPr>
    </w:p>
    <w:p w14:paraId="79597B4B" w14:textId="77777777" w:rsidR="007E5AB6" w:rsidRDefault="007E5AB6">
      <w:pPr>
        <w:spacing w:line="200" w:lineRule="exact"/>
      </w:pPr>
    </w:p>
    <w:p w14:paraId="79597B4C" w14:textId="77777777" w:rsidR="007E5AB6" w:rsidRDefault="007E5AB6">
      <w:pPr>
        <w:spacing w:line="200" w:lineRule="exact"/>
      </w:pPr>
    </w:p>
    <w:p w14:paraId="79597B4D" w14:textId="77777777" w:rsidR="007E5AB6" w:rsidRDefault="007E5AB6">
      <w:pPr>
        <w:spacing w:line="200" w:lineRule="exact"/>
      </w:pPr>
    </w:p>
    <w:p w14:paraId="79597B4E" w14:textId="77777777" w:rsidR="007E5AB6" w:rsidRDefault="007E5AB6">
      <w:pPr>
        <w:spacing w:before="1" w:line="260" w:lineRule="exact"/>
        <w:rPr>
          <w:sz w:val="26"/>
          <w:szCs w:val="26"/>
        </w:rPr>
      </w:pPr>
    </w:p>
    <w:p w14:paraId="79597B4F" w14:textId="77777777" w:rsidR="007E5AB6" w:rsidRDefault="00000000">
      <w:pPr>
        <w:spacing w:before="11"/>
        <w:ind w:left="461"/>
        <w:rPr>
          <w:rFonts w:ascii="Calibri" w:eastAsia="Calibri" w:hAnsi="Calibri" w:cs="Calibri"/>
          <w:sz w:val="22"/>
          <w:szCs w:val="22"/>
        </w:rPr>
      </w:pPr>
      <w:r>
        <w:pict w14:anchorId="79597C31">
          <v:group id="_x0000_s2087" style="position:absolute;left:0;text-align:left;margin-left:107.5pt;margin-top:16.7pt;width:242.85pt;height:68.95pt;z-index:-251658752;mso-position-horizontal-relative:page" coordorigin="2150,334" coordsize="4857,1379">
            <v:shape id="_x0000_s2089" type="#_x0000_t75" style="position:absolute;left:2160;top:334;width:4847;height:1379">
              <v:imagedata r:id="rId28" o:title=""/>
            </v:shape>
            <v:shape id="_x0000_s2088" style="position:absolute;left:2160;top:556;width:4500;height:180" coordorigin="2160,556" coordsize="4500,180" path="m2160,570r,-8l2166,556r8,l6646,556r8,l6660,562r,8l6660,723r,7l6654,736r-8,l2174,736r-8,l2160,730r,-7l2160,570xe" filled="f" strokecolor="red" strokeweight="1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spacing w:val="-2"/>
          <w:sz w:val="22"/>
          <w:szCs w:val="22"/>
        </w:rPr>
        <w:t>2.</w:t>
      </w:r>
    </w:p>
    <w:p w14:paraId="79597B50" w14:textId="77777777" w:rsidR="007E5AB6" w:rsidRDefault="007E5AB6">
      <w:pPr>
        <w:spacing w:line="200" w:lineRule="exact"/>
      </w:pPr>
    </w:p>
    <w:p w14:paraId="79597B51" w14:textId="77777777" w:rsidR="007E5AB6" w:rsidRDefault="007E5AB6">
      <w:pPr>
        <w:spacing w:line="200" w:lineRule="exact"/>
      </w:pPr>
    </w:p>
    <w:p w14:paraId="79597B52" w14:textId="77777777" w:rsidR="007E5AB6" w:rsidRDefault="007E5AB6">
      <w:pPr>
        <w:spacing w:line="200" w:lineRule="exact"/>
      </w:pPr>
    </w:p>
    <w:p w14:paraId="79597B53" w14:textId="77777777" w:rsidR="007E5AB6" w:rsidRDefault="007E5AB6">
      <w:pPr>
        <w:spacing w:line="200" w:lineRule="exact"/>
      </w:pPr>
    </w:p>
    <w:p w14:paraId="79597B54" w14:textId="77777777" w:rsidR="007E5AB6" w:rsidRDefault="007E5AB6">
      <w:pPr>
        <w:spacing w:line="200" w:lineRule="exact"/>
      </w:pPr>
    </w:p>
    <w:p w14:paraId="79597B55" w14:textId="77777777" w:rsidR="007E5AB6" w:rsidRDefault="007E5AB6">
      <w:pPr>
        <w:spacing w:line="200" w:lineRule="exact"/>
      </w:pPr>
    </w:p>
    <w:p w14:paraId="79597B56" w14:textId="77777777" w:rsidR="007E5AB6" w:rsidRDefault="007E5AB6">
      <w:pPr>
        <w:spacing w:line="200" w:lineRule="exact"/>
      </w:pPr>
    </w:p>
    <w:p w14:paraId="79597B57" w14:textId="77777777" w:rsidR="007E5AB6" w:rsidRDefault="007E5AB6">
      <w:pPr>
        <w:spacing w:before="11" w:line="220" w:lineRule="exact"/>
        <w:rPr>
          <w:sz w:val="22"/>
          <w:szCs w:val="22"/>
        </w:rPr>
      </w:pPr>
    </w:p>
    <w:p w14:paraId="79597B58" w14:textId="77777777" w:rsidR="007E5AB6" w:rsidRDefault="00000000">
      <w:pPr>
        <w:spacing w:before="11" w:line="259" w:lineRule="auto"/>
        <w:ind w:left="821" w:right="813"/>
        <w:jc w:val="both"/>
        <w:rPr>
          <w:rFonts w:ascii="Calibri" w:eastAsia="Calibri" w:hAnsi="Calibri" w:cs="Calibri"/>
          <w:sz w:val="22"/>
          <w:szCs w:val="22"/>
        </w:rPr>
        <w:sectPr w:rsidR="007E5AB6">
          <w:headerReference w:type="default" r:id="rId29"/>
          <w:pgSz w:w="11920" w:h="16840"/>
          <w:pgMar w:top="1700" w:right="1220" w:bottom="280" w:left="1340" w:header="1486" w:footer="0" w:gutter="0"/>
          <w:cols w:space="720"/>
        </w:sectPr>
      </w:pP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5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uk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)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ena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um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59" w14:textId="77777777" w:rsidR="007E5AB6" w:rsidRDefault="00000000">
      <w:pPr>
        <w:spacing w:before="2" w:line="120" w:lineRule="exact"/>
        <w:rPr>
          <w:sz w:val="13"/>
          <w:szCs w:val="13"/>
        </w:rPr>
      </w:pPr>
      <w:r>
        <w:lastRenderedPageBreak/>
        <w:pict w14:anchorId="79597C32">
          <v:group id="_x0000_s2079" style="position:absolute;margin-left:102pt;margin-top:528.35pt;width:427.55pt;height:136.65pt;z-index:-251655680;mso-position-horizontal-relative:page;mso-position-vertical-relative:page" coordorigin="2040,10567" coordsize="8551,2733">
            <v:shape id="_x0000_s2086" style="position:absolute;left:2051;top:10578;width:8529;height:0" coordorigin="2051,10578" coordsize="8529,0" path="m2051,10578r8529,e" filled="f" strokeweight=".6pt">
              <v:path arrowok="t"/>
            </v:shape>
            <v:shape id="_x0000_s2085" style="position:absolute;left:2051;top:13289;width:8529;height:0" coordorigin="2051,13289" coordsize="8529,0" path="m2051,13289r8529,e" filled="f" strokeweight=".6pt">
              <v:path arrowok="t"/>
            </v:shape>
            <v:shape id="_x0000_s2084" style="position:absolute;left:2046;top:10573;width:0;height:2721" coordorigin="2046,10573" coordsize="0,2721" path="m2046,10573r,2721e" filled="f" strokeweight=".6pt">
              <v:path arrowok="t"/>
            </v:shape>
            <v:shape id="_x0000_s2083" style="position:absolute;left:10585;top:10573;width:0;height:2721" coordorigin="10585,10573" coordsize="0,2721" path="m10585,10573r,2721e" filled="f" strokeweight=".6pt">
              <v:path arrowok="t"/>
            </v:shape>
            <v:shape id="_x0000_s2082" type="#_x0000_t75" style="position:absolute;left:2160;top:10600;width:8269;height:2623">
              <v:imagedata r:id="rId30" o:title=""/>
            </v:shape>
            <v:shape id="_x0000_s2081" style="position:absolute;left:2880;top:11160;width:7560;height:360" coordorigin="2880,11160" coordsize="7560,360" path="m2880,11188r,-15l2892,11160r15,l10413,11160r15,l10440,11173r,15l10440,11493r,15l10428,11520r-15,l2907,11520r-15,l2880,11508r,-15l2880,11188xe" filled="f" strokeweight="1pt">
              <v:path arrowok="t"/>
            </v:shape>
            <v:shape id="_x0000_s2080" style="position:absolute;left:6300;top:10620;width:2340;height:540" coordorigin="6300,10620" coordsize="2340,540" path="m6300,10620r2340,l8640,10971r-1102,l7538,11025r67,l7470,11160r-135,-135l7403,11025r,-54l6300,10971r,-351xe" filled="f" strokecolor="#4471c4" strokeweight=".5pt">
              <v:path arrowok="t"/>
            </v:shape>
            <w10:wrap anchorx="page" anchory="page"/>
          </v:group>
        </w:pict>
      </w:r>
      <w:r>
        <w:pict w14:anchorId="79597C33">
          <v:group id="_x0000_s2072" style="position:absolute;margin-left:102pt;margin-top:86.25pt;width:427.55pt;height:368.7pt;z-index:-251656704;mso-position-horizontal-relative:page;mso-position-vertical-relative:page" coordorigin="2040,1725" coordsize="8551,7374">
            <v:shape id="_x0000_s2078" style="position:absolute;left:2051;top:1736;width:8529;height:0" coordorigin="2051,1736" coordsize="8529,0" path="m2051,1736r8529,e" filled="f" strokeweight=".6pt">
              <v:path arrowok="t"/>
            </v:shape>
            <v:shape id="_x0000_s2077" style="position:absolute;left:2051;top:9087;width:8529;height:0" coordorigin="2051,9087" coordsize="8529,0" path="m2051,9087r8529,e" filled="f" strokeweight=".6pt">
              <v:path arrowok="t"/>
            </v:shape>
            <v:shape id="_x0000_s2076" style="position:absolute;left:2046;top:1731;width:0;height:7362" coordorigin="2046,1731" coordsize="0,7362" path="m2046,1731r,7361e" filled="f" strokeweight=".6pt">
              <v:path arrowok="t"/>
            </v:shape>
            <v:shape id="_x0000_s2075" style="position:absolute;left:10585;top:1731;width:0;height:7362" coordorigin="10585,1731" coordsize="0,7362" path="m10585,1731r,7361e" filled="f" strokeweight=".6pt">
              <v:path arrowok="t"/>
            </v:shape>
            <v:shape id="_x0000_s2074" type="#_x0000_t75" style="position:absolute;left:2160;top:1760;width:4850;height:7261">
              <v:imagedata r:id="rId31" o:title=""/>
            </v:shape>
            <v:shape id="_x0000_s2073" style="position:absolute;left:2700;top:2880;width:4500;height:1260" coordorigin="2700,2880" coordsize="4500,1260" path="m2700,2975r22,-61l2778,2881r17,-1l7105,2880r61,22l7198,2958r2,17l7200,4044r-22,62l7122,4138r-17,2l2795,4140r-61,-23l2702,4061r-2,-17l2700,2975xe" filled="f" strokecolor="red" strokeweight="1pt">
              <v:path arrowok="t"/>
            </v:shape>
            <w10:wrap anchorx="page" anchory="page"/>
          </v:group>
        </w:pict>
      </w:r>
    </w:p>
    <w:p w14:paraId="79597B5A" w14:textId="77777777" w:rsidR="007E5AB6" w:rsidRDefault="007E5AB6">
      <w:pPr>
        <w:spacing w:line="200" w:lineRule="exact"/>
      </w:pPr>
    </w:p>
    <w:p w14:paraId="79597B5B" w14:textId="77777777" w:rsidR="007E5AB6" w:rsidRDefault="007E5AB6">
      <w:pPr>
        <w:spacing w:line="200" w:lineRule="exact"/>
      </w:pPr>
    </w:p>
    <w:p w14:paraId="79597B5C" w14:textId="77777777" w:rsidR="007E5AB6" w:rsidRDefault="007E5AB6">
      <w:pPr>
        <w:spacing w:line="200" w:lineRule="exact"/>
      </w:pPr>
    </w:p>
    <w:p w14:paraId="79597B5D" w14:textId="77777777" w:rsidR="007E5AB6" w:rsidRDefault="007E5AB6">
      <w:pPr>
        <w:spacing w:line="200" w:lineRule="exact"/>
      </w:pPr>
    </w:p>
    <w:p w14:paraId="79597B5E" w14:textId="77777777" w:rsidR="007E5AB6" w:rsidRDefault="007E5AB6">
      <w:pPr>
        <w:spacing w:line="200" w:lineRule="exact"/>
      </w:pPr>
    </w:p>
    <w:p w14:paraId="79597B5F" w14:textId="77777777" w:rsidR="007E5AB6" w:rsidRDefault="007E5AB6">
      <w:pPr>
        <w:spacing w:line="200" w:lineRule="exact"/>
      </w:pPr>
    </w:p>
    <w:p w14:paraId="79597B60" w14:textId="77777777" w:rsidR="007E5AB6" w:rsidRDefault="007E5AB6">
      <w:pPr>
        <w:spacing w:line="200" w:lineRule="exact"/>
      </w:pPr>
    </w:p>
    <w:p w14:paraId="79597B61" w14:textId="77777777" w:rsidR="007E5AB6" w:rsidRDefault="007E5AB6">
      <w:pPr>
        <w:spacing w:line="200" w:lineRule="exact"/>
      </w:pPr>
    </w:p>
    <w:p w14:paraId="79597B62" w14:textId="77777777" w:rsidR="007E5AB6" w:rsidRDefault="007E5AB6">
      <w:pPr>
        <w:spacing w:line="200" w:lineRule="exact"/>
      </w:pPr>
    </w:p>
    <w:p w14:paraId="79597B63" w14:textId="77777777" w:rsidR="007E5AB6" w:rsidRDefault="007E5AB6">
      <w:pPr>
        <w:spacing w:line="200" w:lineRule="exact"/>
      </w:pPr>
    </w:p>
    <w:p w14:paraId="79597B64" w14:textId="77777777" w:rsidR="007E5AB6" w:rsidRDefault="007E5AB6">
      <w:pPr>
        <w:spacing w:line="200" w:lineRule="exact"/>
      </w:pPr>
    </w:p>
    <w:p w14:paraId="79597B65" w14:textId="77777777" w:rsidR="007E5AB6" w:rsidRDefault="007E5AB6">
      <w:pPr>
        <w:spacing w:line="200" w:lineRule="exact"/>
      </w:pPr>
    </w:p>
    <w:p w14:paraId="79597B66" w14:textId="77777777" w:rsidR="007E5AB6" w:rsidRDefault="007E5AB6">
      <w:pPr>
        <w:spacing w:line="200" w:lineRule="exact"/>
      </w:pPr>
    </w:p>
    <w:p w14:paraId="79597B67" w14:textId="77777777" w:rsidR="007E5AB6" w:rsidRDefault="007E5AB6">
      <w:pPr>
        <w:spacing w:line="200" w:lineRule="exact"/>
      </w:pPr>
    </w:p>
    <w:p w14:paraId="79597B68" w14:textId="77777777" w:rsidR="007E5AB6" w:rsidRDefault="007E5AB6">
      <w:pPr>
        <w:spacing w:line="200" w:lineRule="exact"/>
      </w:pPr>
    </w:p>
    <w:p w14:paraId="79597B69" w14:textId="77777777" w:rsidR="007E5AB6" w:rsidRDefault="007E5AB6">
      <w:pPr>
        <w:spacing w:line="200" w:lineRule="exact"/>
      </w:pPr>
    </w:p>
    <w:p w14:paraId="79597B6A" w14:textId="77777777" w:rsidR="007E5AB6" w:rsidRDefault="007E5AB6">
      <w:pPr>
        <w:spacing w:line="200" w:lineRule="exact"/>
      </w:pPr>
    </w:p>
    <w:p w14:paraId="79597B6B" w14:textId="77777777" w:rsidR="007E5AB6" w:rsidRDefault="007E5AB6">
      <w:pPr>
        <w:spacing w:line="200" w:lineRule="exact"/>
      </w:pPr>
    </w:p>
    <w:p w14:paraId="79597B6C" w14:textId="77777777" w:rsidR="007E5AB6" w:rsidRDefault="007E5AB6">
      <w:pPr>
        <w:spacing w:line="200" w:lineRule="exact"/>
      </w:pPr>
    </w:p>
    <w:p w14:paraId="79597B6D" w14:textId="77777777" w:rsidR="007E5AB6" w:rsidRDefault="007E5AB6">
      <w:pPr>
        <w:spacing w:line="200" w:lineRule="exact"/>
      </w:pPr>
    </w:p>
    <w:p w14:paraId="79597B6E" w14:textId="77777777" w:rsidR="007E5AB6" w:rsidRDefault="007E5AB6">
      <w:pPr>
        <w:spacing w:line="200" w:lineRule="exact"/>
      </w:pPr>
    </w:p>
    <w:p w14:paraId="79597B6F" w14:textId="77777777" w:rsidR="007E5AB6" w:rsidRDefault="007E5AB6">
      <w:pPr>
        <w:spacing w:line="200" w:lineRule="exact"/>
      </w:pPr>
    </w:p>
    <w:p w14:paraId="79597B70" w14:textId="77777777" w:rsidR="007E5AB6" w:rsidRDefault="007E5AB6">
      <w:pPr>
        <w:spacing w:line="200" w:lineRule="exact"/>
      </w:pPr>
    </w:p>
    <w:p w14:paraId="79597B71" w14:textId="77777777" w:rsidR="007E5AB6" w:rsidRDefault="007E5AB6">
      <w:pPr>
        <w:spacing w:line="200" w:lineRule="exact"/>
      </w:pPr>
    </w:p>
    <w:p w14:paraId="79597B72" w14:textId="77777777" w:rsidR="007E5AB6" w:rsidRDefault="007E5AB6">
      <w:pPr>
        <w:spacing w:line="200" w:lineRule="exact"/>
      </w:pPr>
    </w:p>
    <w:p w14:paraId="79597B73" w14:textId="77777777" w:rsidR="007E5AB6" w:rsidRDefault="007E5AB6">
      <w:pPr>
        <w:spacing w:line="200" w:lineRule="exact"/>
      </w:pPr>
    </w:p>
    <w:p w14:paraId="79597B74" w14:textId="77777777" w:rsidR="007E5AB6" w:rsidRDefault="007E5AB6">
      <w:pPr>
        <w:spacing w:line="200" w:lineRule="exact"/>
      </w:pPr>
    </w:p>
    <w:p w14:paraId="79597B75" w14:textId="77777777" w:rsidR="007E5AB6" w:rsidRDefault="007E5AB6">
      <w:pPr>
        <w:spacing w:line="200" w:lineRule="exact"/>
      </w:pPr>
    </w:p>
    <w:p w14:paraId="79597B76" w14:textId="77777777" w:rsidR="007E5AB6" w:rsidRDefault="007E5AB6">
      <w:pPr>
        <w:spacing w:line="200" w:lineRule="exact"/>
      </w:pPr>
    </w:p>
    <w:p w14:paraId="79597B77" w14:textId="77777777" w:rsidR="007E5AB6" w:rsidRDefault="007E5AB6">
      <w:pPr>
        <w:spacing w:line="200" w:lineRule="exact"/>
      </w:pPr>
    </w:p>
    <w:p w14:paraId="79597B78" w14:textId="77777777" w:rsidR="007E5AB6" w:rsidRDefault="007E5AB6">
      <w:pPr>
        <w:spacing w:line="200" w:lineRule="exact"/>
      </w:pPr>
    </w:p>
    <w:p w14:paraId="79597B79" w14:textId="77777777" w:rsidR="007E5AB6" w:rsidRDefault="007E5AB6">
      <w:pPr>
        <w:spacing w:line="200" w:lineRule="exact"/>
      </w:pPr>
    </w:p>
    <w:p w14:paraId="79597B7A" w14:textId="77777777" w:rsidR="007E5AB6" w:rsidRDefault="007E5AB6">
      <w:pPr>
        <w:spacing w:line="200" w:lineRule="exact"/>
      </w:pPr>
    </w:p>
    <w:p w14:paraId="79597B7B" w14:textId="77777777" w:rsidR="007E5AB6" w:rsidRDefault="007E5AB6">
      <w:pPr>
        <w:spacing w:line="200" w:lineRule="exact"/>
      </w:pPr>
    </w:p>
    <w:p w14:paraId="79597B7C" w14:textId="77777777" w:rsidR="007E5AB6" w:rsidRDefault="007E5AB6">
      <w:pPr>
        <w:spacing w:line="200" w:lineRule="exact"/>
      </w:pPr>
    </w:p>
    <w:p w14:paraId="79597B7D" w14:textId="77777777" w:rsidR="007E5AB6" w:rsidRDefault="007E5AB6">
      <w:pPr>
        <w:spacing w:line="200" w:lineRule="exact"/>
      </w:pPr>
    </w:p>
    <w:p w14:paraId="79597B7E" w14:textId="77777777" w:rsidR="007E5AB6" w:rsidRDefault="007E5AB6">
      <w:pPr>
        <w:spacing w:line="200" w:lineRule="exact"/>
      </w:pPr>
    </w:p>
    <w:p w14:paraId="79597B7F" w14:textId="77777777" w:rsidR="007E5AB6" w:rsidRDefault="00000000">
      <w:pPr>
        <w:spacing w:before="11" w:line="259" w:lineRule="auto"/>
        <w:ind w:left="481" w:right="67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 xml:space="preserve">ess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de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ki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2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er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6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ebut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ka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Rp. </w:t>
      </w:r>
      <w:r>
        <w:rPr>
          <w:rFonts w:ascii="Calibri" w:eastAsia="Calibri" w:hAnsi="Calibri" w:cs="Calibri"/>
          <w:spacing w:val="3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79597B80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B81" w14:textId="77777777" w:rsidR="007E5AB6" w:rsidRDefault="00000000">
      <w:pPr>
        <w:ind w:left="12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emo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</w:p>
    <w:p w14:paraId="79597B82" w14:textId="77777777" w:rsidR="007E5AB6" w:rsidRDefault="007E5AB6">
      <w:pPr>
        <w:spacing w:before="6" w:line="140" w:lineRule="exact"/>
        <w:rPr>
          <w:sz w:val="14"/>
          <w:szCs w:val="14"/>
        </w:rPr>
      </w:pPr>
    </w:p>
    <w:p w14:paraId="79597B83" w14:textId="77777777" w:rsidR="007E5AB6" w:rsidRDefault="00000000">
      <w:pPr>
        <w:ind w:left="502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FF0000"/>
          <w:spacing w:val="-1"/>
        </w:rPr>
        <w:t>P</w:t>
      </w:r>
      <w:r>
        <w:rPr>
          <w:rFonts w:ascii="Calibri" w:eastAsia="Calibri" w:hAnsi="Calibri" w:cs="Calibri"/>
          <w:b/>
          <w:color w:val="FF0000"/>
          <w:spacing w:val="1"/>
        </w:rPr>
        <w:t>a</w:t>
      </w:r>
      <w:r>
        <w:rPr>
          <w:rFonts w:ascii="Calibri" w:eastAsia="Calibri" w:hAnsi="Calibri" w:cs="Calibri"/>
          <w:b/>
          <w:color w:val="FF0000"/>
        </w:rPr>
        <w:t>ss</w:t>
      </w:r>
      <w:r>
        <w:rPr>
          <w:rFonts w:ascii="Calibri" w:eastAsia="Calibri" w:hAnsi="Calibri" w:cs="Calibri"/>
          <w:b/>
          <w:color w:val="FF0000"/>
          <w:spacing w:val="1"/>
        </w:rPr>
        <w:t>i</w:t>
      </w:r>
      <w:r>
        <w:rPr>
          <w:rFonts w:ascii="Calibri" w:eastAsia="Calibri" w:hAnsi="Calibri" w:cs="Calibri"/>
          <w:b/>
          <w:color w:val="FF0000"/>
          <w:spacing w:val="2"/>
        </w:rPr>
        <w:t>n</w:t>
      </w:r>
      <w:r>
        <w:rPr>
          <w:rFonts w:ascii="Calibri" w:eastAsia="Calibri" w:hAnsi="Calibri" w:cs="Calibri"/>
          <w:b/>
          <w:color w:val="FF0000"/>
        </w:rPr>
        <w:t xml:space="preserve">g </w:t>
      </w:r>
      <w:r>
        <w:rPr>
          <w:rFonts w:ascii="Calibri" w:eastAsia="Calibri" w:hAnsi="Calibri" w:cs="Calibri"/>
          <w:b/>
          <w:color w:val="FF0000"/>
          <w:spacing w:val="-1"/>
        </w:rPr>
        <w:t>P</w:t>
      </w:r>
      <w:r>
        <w:rPr>
          <w:rFonts w:ascii="Calibri" w:eastAsia="Calibri" w:hAnsi="Calibri" w:cs="Calibri"/>
          <w:b/>
          <w:color w:val="FF0000"/>
          <w:spacing w:val="1"/>
        </w:rPr>
        <w:t>a</w:t>
      </w:r>
      <w:r>
        <w:rPr>
          <w:rFonts w:ascii="Calibri" w:eastAsia="Calibri" w:hAnsi="Calibri" w:cs="Calibri"/>
          <w:b/>
          <w:color w:val="FF0000"/>
          <w:spacing w:val="-1"/>
        </w:rPr>
        <w:t>r</w:t>
      </w:r>
      <w:r>
        <w:rPr>
          <w:rFonts w:ascii="Calibri" w:eastAsia="Calibri" w:hAnsi="Calibri" w:cs="Calibri"/>
          <w:b/>
          <w:color w:val="FF0000"/>
          <w:spacing w:val="1"/>
        </w:rPr>
        <w:t>a</w:t>
      </w:r>
      <w:r>
        <w:rPr>
          <w:rFonts w:ascii="Calibri" w:eastAsia="Calibri" w:hAnsi="Calibri" w:cs="Calibri"/>
          <w:b/>
          <w:color w:val="FF0000"/>
          <w:spacing w:val="2"/>
        </w:rPr>
        <w:t>m</w:t>
      </w:r>
      <w:r>
        <w:rPr>
          <w:rFonts w:ascii="Calibri" w:eastAsia="Calibri" w:hAnsi="Calibri" w:cs="Calibri"/>
          <w:b/>
          <w:color w:val="FF0000"/>
          <w:spacing w:val="-1"/>
        </w:rPr>
        <w:t>e</w:t>
      </w:r>
      <w:r>
        <w:rPr>
          <w:rFonts w:ascii="Calibri" w:eastAsia="Calibri" w:hAnsi="Calibri" w:cs="Calibri"/>
          <w:b/>
          <w:color w:val="FF0000"/>
        </w:rPr>
        <w:t>ter</w:t>
      </w:r>
    </w:p>
    <w:p w14:paraId="79597B84" w14:textId="77777777" w:rsidR="007E5AB6" w:rsidRDefault="007E5AB6">
      <w:pPr>
        <w:spacing w:line="100" w:lineRule="exact"/>
        <w:rPr>
          <w:sz w:val="10"/>
          <w:szCs w:val="10"/>
        </w:rPr>
      </w:pPr>
    </w:p>
    <w:p w14:paraId="79597B85" w14:textId="77777777" w:rsidR="007E5AB6" w:rsidRDefault="007E5AB6">
      <w:pPr>
        <w:spacing w:line="200" w:lineRule="exact"/>
      </w:pPr>
    </w:p>
    <w:p w14:paraId="79597B86" w14:textId="77777777" w:rsidR="007E5AB6" w:rsidRDefault="00000000">
      <w:pPr>
        <w:spacing w:before="11"/>
        <w:ind w:left="4747" w:right="3675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FFFFFF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color w:val="FFFFFF"/>
          <w:sz w:val="22"/>
          <w:szCs w:val="22"/>
        </w:rPr>
        <w:t>a</w:t>
      </w:r>
      <w:r>
        <w:rPr>
          <w:rFonts w:ascii="Calibri" w:eastAsia="Calibri" w:hAnsi="Calibri" w:cs="Calibri"/>
          <w:color w:val="FFFFFF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color w:val="FFFFFF"/>
          <w:sz w:val="22"/>
          <w:szCs w:val="22"/>
        </w:rPr>
        <w:t>s</w:t>
      </w:r>
    </w:p>
    <w:p w14:paraId="79597B87" w14:textId="77777777" w:rsidR="007E5AB6" w:rsidRDefault="007E5AB6">
      <w:pPr>
        <w:spacing w:before="1" w:line="160" w:lineRule="exact"/>
        <w:rPr>
          <w:sz w:val="17"/>
          <w:szCs w:val="17"/>
        </w:rPr>
      </w:pPr>
    </w:p>
    <w:p w14:paraId="79597B88" w14:textId="77777777" w:rsidR="007E5AB6" w:rsidRDefault="007E5AB6">
      <w:pPr>
        <w:spacing w:line="200" w:lineRule="exact"/>
      </w:pPr>
    </w:p>
    <w:p w14:paraId="79597B89" w14:textId="77777777" w:rsidR="007E5AB6" w:rsidRDefault="007E5AB6">
      <w:pPr>
        <w:spacing w:line="200" w:lineRule="exact"/>
      </w:pPr>
    </w:p>
    <w:p w14:paraId="79597B8A" w14:textId="77777777" w:rsidR="007E5AB6" w:rsidRDefault="007E5AB6">
      <w:pPr>
        <w:spacing w:line="200" w:lineRule="exact"/>
      </w:pPr>
    </w:p>
    <w:p w14:paraId="79597B8B" w14:textId="77777777" w:rsidR="007E5AB6" w:rsidRDefault="007E5AB6">
      <w:pPr>
        <w:spacing w:line="200" w:lineRule="exact"/>
      </w:pPr>
    </w:p>
    <w:p w14:paraId="79597B8C" w14:textId="77777777" w:rsidR="007E5AB6" w:rsidRDefault="007E5AB6">
      <w:pPr>
        <w:spacing w:line="200" w:lineRule="exact"/>
      </w:pPr>
    </w:p>
    <w:p w14:paraId="79597B8D" w14:textId="77777777" w:rsidR="007E5AB6" w:rsidRDefault="007E5AB6">
      <w:pPr>
        <w:spacing w:line="200" w:lineRule="exact"/>
      </w:pPr>
    </w:p>
    <w:p w14:paraId="79597B8E" w14:textId="77777777" w:rsidR="007E5AB6" w:rsidRDefault="007E5AB6">
      <w:pPr>
        <w:spacing w:line="200" w:lineRule="exact"/>
      </w:pPr>
    </w:p>
    <w:p w14:paraId="79597B8F" w14:textId="77777777" w:rsidR="007E5AB6" w:rsidRDefault="007E5AB6">
      <w:pPr>
        <w:spacing w:line="200" w:lineRule="exact"/>
      </w:pPr>
    </w:p>
    <w:p w14:paraId="79597B90" w14:textId="77777777" w:rsidR="007E5AB6" w:rsidRDefault="007E5AB6">
      <w:pPr>
        <w:spacing w:line="200" w:lineRule="exact"/>
      </w:pPr>
    </w:p>
    <w:p w14:paraId="79597B91" w14:textId="77777777" w:rsidR="007E5AB6" w:rsidRDefault="007E5AB6">
      <w:pPr>
        <w:spacing w:line="200" w:lineRule="exact"/>
      </w:pPr>
    </w:p>
    <w:p w14:paraId="79597B92" w14:textId="77777777" w:rsidR="007E5AB6" w:rsidRDefault="007E5AB6">
      <w:pPr>
        <w:spacing w:line="200" w:lineRule="exact"/>
      </w:pPr>
    </w:p>
    <w:p w14:paraId="79597B93" w14:textId="77777777" w:rsidR="007E5AB6" w:rsidRDefault="00000000">
      <w:pPr>
        <w:spacing w:before="11"/>
        <w:ind w:left="121"/>
        <w:rPr>
          <w:rFonts w:ascii="Calibri" w:eastAsia="Calibri" w:hAnsi="Calibri" w:cs="Calibri"/>
          <w:sz w:val="22"/>
          <w:szCs w:val="22"/>
        </w:rPr>
        <w:sectPr w:rsidR="007E5AB6">
          <w:headerReference w:type="default" r:id="rId32"/>
          <w:pgSz w:w="11920" w:h="16840"/>
          <w:pgMar w:top="1700" w:right="1340" w:bottom="280" w:left="1680" w:header="1486" w:footer="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5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ikut</w:t>
      </w:r>
      <w:proofErr w:type="spellEnd"/>
    </w:p>
    <w:p w14:paraId="79597B94" w14:textId="77777777" w:rsidR="007E5AB6" w:rsidRDefault="00000000">
      <w:pPr>
        <w:spacing w:before="6" w:line="160" w:lineRule="exact"/>
        <w:rPr>
          <w:sz w:val="16"/>
          <w:szCs w:val="16"/>
        </w:rPr>
      </w:pPr>
      <w:r>
        <w:lastRenderedPageBreak/>
        <w:pict w14:anchorId="79597C34">
          <v:group id="_x0000_s2066" style="position:absolute;margin-left:102pt;margin-top:71.75pt;width:427.55pt;height:68.6pt;z-index:-251654656;mso-position-horizontal-relative:page;mso-position-vertical-relative:page" coordorigin="2040,1435" coordsize="8551,1372">
            <v:shape id="_x0000_s2071" style="position:absolute;left:2051;top:1446;width:8529;height:0" coordorigin="2051,1446" coordsize="8529,0" path="m2051,1446r8529,e" filled="f" strokeweight=".6pt">
              <v:path arrowok="t"/>
            </v:shape>
            <v:shape id="_x0000_s2070" style="position:absolute;left:2051;top:2796;width:8529;height:0" coordorigin="2051,2796" coordsize="8529,0" path="m2051,2796r8529,e" filled="f" strokeweight=".6pt">
              <v:path arrowok="t"/>
            </v:shape>
            <v:shape id="_x0000_s2069" style="position:absolute;left:2046;top:1441;width:0;height:1360" coordorigin="2046,1441" coordsize="0,1360" path="m2046,1441r,1360e" filled="f" strokeweight=".6pt">
              <v:path arrowok="t"/>
            </v:shape>
            <v:shape id="_x0000_s2068" style="position:absolute;left:10585;top:1441;width:0;height:1360" coordorigin="10585,1441" coordsize="0,1360" path="m10585,1441r,1360e" filled="f" strokeweight=".6pt">
              <v:path arrowok="t"/>
            </v:shape>
            <v:shape id="_x0000_s2067" type="#_x0000_t75" style="position:absolute;left:2160;top:1470;width:4847;height:1262">
              <v:imagedata r:id="rId33" o:title=""/>
            </v:shape>
            <w10:wrap anchorx="page" anchory="page"/>
          </v:group>
        </w:pict>
      </w:r>
    </w:p>
    <w:p w14:paraId="79597B95" w14:textId="77777777" w:rsidR="007E5AB6" w:rsidRDefault="007E5AB6">
      <w:pPr>
        <w:spacing w:line="200" w:lineRule="exact"/>
      </w:pPr>
    </w:p>
    <w:p w14:paraId="79597B96" w14:textId="77777777" w:rsidR="007E5AB6" w:rsidRDefault="007E5AB6">
      <w:pPr>
        <w:spacing w:line="200" w:lineRule="exact"/>
      </w:pPr>
    </w:p>
    <w:p w14:paraId="79597B97" w14:textId="77777777" w:rsidR="007E5AB6" w:rsidRDefault="007E5AB6">
      <w:pPr>
        <w:spacing w:line="200" w:lineRule="exact"/>
      </w:pPr>
    </w:p>
    <w:p w14:paraId="79597B98" w14:textId="77777777" w:rsidR="007E5AB6" w:rsidRDefault="007E5AB6">
      <w:pPr>
        <w:spacing w:line="200" w:lineRule="exact"/>
      </w:pPr>
    </w:p>
    <w:p w14:paraId="79597B99" w14:textId="77777777" w:rsidR="007E5AB6" w:rsidRDefault="007E5AB6">
      <w:pPr>
        <w:spacing w:line="200" w:lineRule="exact"/>
      </w:pPr>
    </w:p>
    <w:p w14:paraId="79597B9A" w14:textId="77777777" w:rsidR="007E5AB6" w:rsidRDefault="007E5AB6">
      <w:pPr>
        <w:spacing w:line="200" w:lineRule="exact"/>
      </w:pPr>
    </w:p>
    <w:p w14:paraId="79597B9B" w14:textId="77777777" w:rsidR="007E5AB6" w:rsidRDefault="00000000">
      <w:pPr>
        <w:spacing w:before="11" w:line="259" w:lineRule="auto"/>
        <w:ind w:left="821" w:right="75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4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da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et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le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lu</w:t>
      </w:r>
      <w:proofErr w:type="spellEnd"/>
      <w:r>
        <w:rPr>
          <w:rFonts w:ascii="Calibri" w:eastAsia="Calibri" w:hAnsi="Calibri" w:cs="Calibri"/>
          <w:spacing w:val="1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5"/>
          <w:sz w:val="22"/>
          <w:szCs w:val="22"/>
        </w:rPr>
        <w:t>k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ass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ika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4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uk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al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ku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yang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J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4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ik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lu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tu</w:t>
      </w:r>
      <w:r>
        <w:rPr>
          <w:rFonts w:ascii="Calibri" w:eastAsia="Calibri" w:hAnsi="Calibri" w:cs="Calibri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is</w:t>
      </w:r>
      <w:r>
        <w:rPr>
          <w:rFonts w:ascii="Calibri" w:eastAsia="Calibri" w:hAnsi="Calibri" w:cs="Calibri"/>
          <w:sz w:val="22"/>
          <w:szCs w:val="22"/>
        </w:rPr>
        <w:t>et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lu</w:t>
      </w:r>
      <w:proofErr w:type="spellEnd"/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6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9C" w14:textId="77777777" w:rsidR="007E5AB6" w:rsidRDefault="007E5AB6">
      <w:pPr>
        <w:spacing w:before="4" w:line="160" w:lineRule="exact"/>
        <w:rPr>
          <w:sz w:val="16"/>
          <w:szCs w:val="16"/>
        </w:rPr>
      </w:pPr>
    </w:p>
    <w:p w14:paraId="79597B9D" w14:textId="77777777" w:rsidR="007E5AB6" w:rsidRDefault="00000000">
      <w:pPr>
        <w:ind w:left="101" w:right="5627"/>
        <w:jc w:val="both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.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6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ny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  <w:r>
        <w:rPr>
          <w:rFonts w:ascii="Calibri Light" w:eastAsia="Calibri Light" w:hAnsi="Calibri Light" w:cs="Calibri Light"/>
          <w:color w:val="1F3762"/>
          <w:spacing w:val="4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–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1F3762"/>
          <w:spacing w:val="-2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ob</w:t>
      </w:r>
      <w:r>
        <w:rPr>
          <w:rFonts w:ascii="Calibri Light" w:eastAsia="Calibri Light" w:hAnsi="Calibri Light" w:cs="Calibri Light"/>
          <w:color w:val="1F3762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proofErr w:type="spellEnd"/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3</w:t>
      </w:r>
      <w:r>
        <w:rPr>
          <w:rFonts w:ascii="Calibri Light" w:eastAsia="Calibri Light" w:hAnsi="Calibri Light" w:cs="Calibri Light"/>
          <w:color w:val="1F3762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1F3762"/>
          <w:spacing w:val="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1F3762"/>
          <w:spacing w:val="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1F3762"/>
          <w:sz w:val="24"/>
          <w:szCs w:val="24"/>
        </w:rPr>
        <w:t>4</w:t>
      </w:r>
    </w:p>
    <w:p w14:paraId="79597B9E" w14:textId="77777777" w:rsidR="007E5AB6" w:rsidRDefault="00000000">
      <w:pPr>
        <w:spacing w:before="16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yang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ud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?</w:t>
      </w:r>
    </w:p>
    <w:p w14:paraId="79597B9F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>(</w:t>
      </w:r>
      <w:proofErr w:type="gramEnd"/>
      <w:r>
        <w:rPr>
          <w:rFonts w:ascii="Calibri" w:eastAsia="Calibri" w:hAnsi="Calibri" w:cs="Calibri"/>
          <w:spacing w:val="3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?</w:t>
      </w:r>
    </w:p>
    <w:p w14:paraId="79597BA0" w14:textId="77777777" w:rsidR="007E5AB6" w:rsidRDefault="00000000">
      <w:pPr>
        <w:spacing w:before="22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d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"/>
          <w:sz w:val="22"/>
          <w:szCs w:val="22"/>
        </w:rPr>
        <w:t>o</w:t>
      </w:r>
      <w:proofErr w:type="spellEnd"/>
      <w:r>
        <w:rPr>
          <w:rFonts w:ascii="Calibri" w:eastAsia="Calibri" w:hAnsi="Calibri" w:cs="Calibri"/>
          <w:sz w:val="22"/>
          <w:szCs w:val="22"/>
        </w:rPr>
        <w:t>?</w:t>
      </w:r>
    </w:p>
    <w:p w14:paraId="79597BA1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yand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im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ud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4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>?</w:t>
      </w:r>
    </w:p>
    <w:p w14:paraId="79597BA2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5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ebutkan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am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4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>?</w:t>
      </w:r>
    </w:p>
    <w:p w14:paraId="79597BA3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kah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4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e?</w:t>
      </w:r>
    </w:p>
    <w:p w14:paraId="79597BA4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ak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?</w:t>
      </w:r>
    </w:p>
    <w:p w14:paraId="79597BA5" w14:textId="77777777" w:rsidR="007E5AB6" w:rsidRDefault="00000000">
      <w:pPr>
        <w:spacing w:before="21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bed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z w:val="22"/>
          <w:szCs w:val="22"/>
        </w:rPr>
        <w:t>?</w:t>
      </w:r>
    </w:p>
    <w:p w14:paraId="79597BA6" w14:textId="77777777" w:rsidR="007E5AB6" w:rsidRDefault="00000000">
      <w:pPr>
        <w:spacing w:before="22"/>
        <w:ind w:left="4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pa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bed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hod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d?</w:t>
      </w:r>
    </w:p>
    <w:p w14:paraId="79597BA7" w14:textId="77777777" w:rsidR="007E5AB6" w:rsidRDefault="007E5AB6">
      <w:pPr>
        <w:spacing w:line="200" w:lineRule="exact"/>
      </w:pPr>
    </w:p>
    <w:p w14:paraId="79597BA8" w14:textId="77777777" w:rsidR="007E5AB6" w:rsidRDefault="007E5AB6">
      <w:pPr>
        <w:spacing w:line="200" w:lineRule="exact"/>
      </w:pPr>
    </w:p>
    <w:p w14:paraId="79597BA9" w14:textId="77777777" w:rsidR="007E5AB6" w:rsidRDefault="007E5AB6">
      <w:pPr>
        <w:spacing w:before="13" w:line="220" w:lineRule="exact"/>
        <w:rPr>
          <w:sz w:val="22"/>
          <w:szCs w:val="22"/>
        </w:rPr>
      </w:pPr>
    </w:p>
    <w:p w14:paraId="79597BAA" w14:textId="77777777" w:rsidR="007E5AB6" w:rsidRDefault="00000000">
      <w:pPr>
        <w:ind w:left="101" w:right="7641"/>
        <w:jc w:val="both"/>
        <w:rPr>
          <w:rFonts w:ascii="Calibri Light" w:eastAsia="Calibri Light" w:hAnsi="Calibri Light" w:cs="Calibri Light"/>
          <w:sz w:val="26"/>
          <w:szCs w:val="26"/>
        </w:rPr>
      </w:pP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4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.</w:t>
      </w:r>
      <w:r>
        <w:rPr>
          <w:rFonts w:ascii="Calibri Light" w:eastAsia="Calibri Light" w:hAnsi="Calibri Light" w:cs="Calibri Light"/>
          <w:color w:val="2E5395"/>
          <w:spacing w:val="3"/>
          <w:sz w:val="26"/>
          <w:szCs w:val="26"/>
        </w:rPr>
        <w:t xml:space="preserve"> 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K</w:t>
      </w:r>
      <w:r>
        <w:rPr>
          <w:rFonts w:ascii="Calibri Light" w:eastAsia="Calibri Light" w:hAnsi="Calibri Light" w:cs="Calibri Light"/>
          <w:color w:val="2E5395"/>
          <w:spacing w:val="1"/>
          <w:sz w:val="26"/>
          <w:szCs w:val="26"/>
        </w:rPr>
        <w:t>e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s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i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m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p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u</w:t>
      </w: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l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a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n</w:t>
      </w:r>
    </w:p>
    <w:p w14:paraId="79597BAB" w14:textId="77777777" w:rsidR="007E5AB6" w:rsidRDefault="00000000">
      <w:pPr>
        <w:spacing w:before="21" w:line="259" w:lineRule="auto"/>
        <w:ind w:left="101" w:right="8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i  </w:t>
      </w:r>
      <w:proofErr w:type="spellStart"/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proofErr w:type="gram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enka</w:t>
      </w:r>
      <w:r>
        <w:rPr>
          <w:rFonts w:ascii="Calibri" w:eastAsia="Calibri" w:hAnsi="Calibri" w:cs="Calibri"/>
          <w:spacing w:val="-1"/>
          <w:sz w:val="22"/>
          <w:szCs w:val="22"/>
        </w:rPr>
        <w:t>ps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5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ukt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ess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yang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4</w:t>
      </w:r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yaitu</w:t>
      </w:r>
      <w:proofErr w:type="spellEnd"/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ed,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3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pacing w:val="3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3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 yang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di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proofErr w:type="spellEnd"/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lo</w:t>
      </w:r>
      <w:r>
        <w:rPr>
          <w:rFonts w:ascii="Calibri" w:eastAsia="Calibri" w:hAnsi="Calibri" w:cs="Calibri"/>
          <w:sz w:val="22"/>
          <w:szCs w:val="22"/>
        </w:rPr>
        <w:t>k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4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ep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ns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ut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d.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pen</w:t>
      </w:r>
      <w:r>
        <w:rPr>
          <w:rFonts w:ascii="Calibri" w:eastAsia="Calibri" w:hAnsi="Calibri" w:cs="Calibri"/>
          <w:spacing w:val="1"/>
          <w:sz w:val="22"/>
          <w:szCs w:val="22"/>
        </w:rPr>
        <w:t>gg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er </w:t>
      </w:r>
      <w:proofErr w:type="spellStart"/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6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au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>am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</w:p>
    <w:p w14:paraId="79597BAC" w14:textId="77777777" w:rsidR="007E5AB6" w:rsidRDefault="007E5AB6">
      <w:pPr>
        <w:spacing w:line="200" w:lineRule="exact"/>
      </w:pPr>
    </w:p>
    <w:p w14:paraId="79597BAD" w14:textId="77777777" w:rsidR="007E5AB6" w:rsidRDefault="007E5AB6">
      <w:pPr>
        <w:spacing w:line="200" w:lineRule="exact"/>
      </w:pPr>
    </w:p>
    <w:p w14:paraId="79597BAE" w14:textId="77777777" w:rsidR="007E5AB6" w:rsidRDefault="007E5AB6">
      <w:pPr>
        <w:spacing w:before="15" w:line="200" w:lineRule="exact"/>
      </w:pPr>
    </w:p>
    <w:p w14:paraId="79597BAF" w14:textId="77777777" w:rsidR="007E5AB6" w:rsidRDefault="00000000">
      <w:pPr>
        <w:ind w:left="101" w:right="8245"/>
        <w:jc w:val="both"/>
        <w:rPr>
          <w:rFonts w:ascii="Calibri Light" w:eastAsia="Calibri Light" w:hAnsi="Calibri Light" w:cs="Calibri Light"/>
          <w:sz w:val="26"/>
          <w:szCs w:val="26"/>
        </w:rPr>
      </w:pP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5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.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 xml:space="preserve"> </w:t>
      </w:r>
      <w:proofErr w:type="spellStart"/>
      <w:r>
        <w:rPr>
          <w:rFonts w:ascii="Calibri Light" w:eastAsia="Calibri Light" w:hAnsi="Calibri Light" w:cs="Calibri Light"/>
          <w:color w:val="2E5395"/>
          <w:sz w:val="26"/>
          <w:szCs w:val="26"/>
        </w:rPr>
        <w:t>T</w:t>
      </w:r>
      <w:r>
        <w:rPr>
          <w:rFonts w:ascii="Calibri Light" w:eastAsia="Calibri Light" w:hAnsi="Calibri Light" w:cs="Calibri Light"/>
          <w:color w:val="2E5395"/>
          <w:spacing w:val="-1"/>
          <w:sz w:val="26"/>
          <w:szCs w:val="26"/>
        </w:rPr>
        <w:t>u</w:t>
      </w:r>
      <w:r>
        <w:rPr>
          <w:rFonts w:ascii="Calibri Light" w:eastAsia="Calibri Light" w:hAnsi="Calibri Light" w:cs="Calibri Light"/>
          <w:color w:val="2E5395"/>
          <w:spacing w:val="-2"/>
          <w:sz w:val="26"/>
          <w:szCs w:val="26"/>
        </w:rPr>
        <w:t>g</w:t>
      </w:r>
      <w:r>
        <w:rPr>
          <w:rFonts w:ascii="Calibri Light" w:eastAsia="Calibri Light" w:hAnsi="Calibri Light" w:cs="Calibri Light"/>
          <w:color w:val="2E5395"/>
          <w:spacing w:val="2"/>
          <w:sz w:val="26"/>
          <w:szCs w:val="26"/>
        </w:rPr>
        <w:t>a</w:t>
      </w:r>
      <w:r>
        <w:rPr>
          <w:rFonts w:ascii="Calibri Light" w:eastAsia="Calibri Light" w:hAnsi="Calibri Light" w:cs="Calibri Light"/>
          <w:color w:val="2E5395"/>
          <w:sz w:val="26"/>
          <w:szCs w:val="26"/>
        </w:rPr>
        <w:t>s</w:t>
      </w:r>
      <w:proofErr w:type="spellEnd"/>
    </w:p>
    <w:p w14:paraId="79597BB0" w14:textId="77777777" w:rsidR="007E5AB6" w:rsidRDefault="00000000">
      <w:pPr>
        <w:spacing w:before="27"/>
        <w:ind w:left="461"/>
        <w:rPr>
          <w:rFonts w:ascii="Calibri" w:eastAsia="Calibri" w:hAnsi="Calibri" w:cs="Calibri"/>
          <w:sz w:val="22"/>
          <w:szCs w:val="22"/>
        </w:rPr>
        <w:sectPr w:rsidR="007E5AB6">
          <w:headerReference w:type="default" r:id="rId34"/>
          <w:pgSz w:w="11920" w:h="16840"/>
          <w:pgMar w:top="1580" w:right="132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ah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4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n </w:t>
      </w:r>
      <w:proofErr w:type="spellStart"/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il</w:t>
      </w:r>
      <w:proofErr w:type="spellEnd"/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5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</w:p>
    <w:p w14:paraId="79597BB1" w14:textId="77777777" w:rsidR="007E5AB6" w:rsidRDefault="00000000">
      <w:pPr>
        <w:spacing w:line="200" w:lineRule="exact"/>
      </w:pPr>
      <w:r>
        <w:lastRenderedPageBreak/>
        <w:pict w14:anchorId="79597C35">
          <v:group id="_x0000_s2061" style="position:absolute;margin-left:71.75pt;margin-top:1in;width:446.95pt;height:358.45pt;z-index:-251653632;mso-position-horizontal-relative:page;mso-position-vertical-relative:page" coordorigin="1435,1440" coordsize="8939,7169">
            <v:shape id="_x0000_s2065" type="#_x0000_t75" style="position:absolute;left:1435;top:1435;width:4104;height:7174">
              <v:imagedata r:id="rId35" o:title=""/>
            </v:shape>
            <v:shape id="_x0000_s2064" type="#_x0000_t75" style="position:absolute;left:1740;top:1740;width:3506;height:6576">
              <v:imagedata r:id="rId36" o:title=""/>
            </v:shape>
            <v:shape id="_x0000_s2063" type="#_x0000_t75" style="position:absolute;left:5545;top:5995;width:4829;height:2599">
              <v:imagedata r:id="rId37" o:title=""/>
            </v:shape>
            <v:shape id="_x0000_s2062" type="#_x0000_t75" style="position:absolute;left:5850;top:6300;width:4232;height:2002">
              <v:imagedata r:id="rId38" o:title=""/>
            </v:shape>
            <w10:wrap anchorx="page" anchory="page"/>
          </v:group>
        </w:pict>
      </w:r>
    </w:p>
    <w:p w14:paraId="79597BB2" w14:textId="77777777" w:rsidR="007E5AB6" w:rsidRDefault="007E5AB6">
      <w:pPr>
        <w:spacing w:line="200" w:lineRule="exact"/>
      </w:pPr>
    </w:p>
    <w:p w14:paraId="79597BB3" w14:textId="77777777" w:rsidR="007E5AB6" w:rsidRDefault="007E5AB6">
      <w:pPr>
        <w:spacing w:line="200" w:lineRule="exact"/>
      </w:pPr>
    </w:p>
    <w:p w14:paraId="79597BB4" w14:textId="77777777" w:rsidR="007E5AB6" w:rsidRDefault="007E5AB6">
      <w:pPr>
        <w:spacing w:line="200" w:lineRule="exact"/>
      </w:pPr>
    </w:p>
    <w:p w14:paraId="79597BB5" w14:textId="77777777" w:rsidR="007E5AB6" w:rsidRDefault="007E5AB6">
      <w:pPr>
        <w:spacing w:line="200" w:lineRule="exact"/>
      </w:pPr>
    </w:p>
    <w:p w14:paraId="79597BB6" w14:textId="77777777" w:rsidR="007E5AB6" w:rsidRDefault="007E5AB6">
      <w:pPr>
        <w:spacing w:line="200" w:lineRule="exact"/>
      </w:pPr>
    </w:p>
    <w:p w14:paraId="79597BB7" w14:textId="77777777" w:rsidR="007E5AB6" w:rsidRDefault="007E5AB6">
      <w:pPr>
        <w:spacing w:line="200" w:lineRule="exact"/>
      </w:pPr>
    </w:p>
    <w:p w14:paraId="79597BB8" w14:textId="77777777" w:rsidR="007E5AB6" w:rsidRDefault="007E5AB6">
      <w:pPr>
        <w:spacing w:line="200" w:lineRule="exact"/>
      </w:pPr>
    </w:p>
    <w:p w14:paraId="79597BB9" w14:textId="77777777" w:rsidR="007E5AB6" w:rsidRDefault="007E5AB6">
      <w:pPr>
        <w:spacing w:line="200" w:lineRule="exact"/>
      </w:pPr>
    </w:p>
    <w:p w14:paraId="79597BBA" w14:textId="77777777" w:rsidR="007E5AB6" w:rsidRDefault="007E5AB6">
      <w:pPr>
        <w:spacing w:line="200" w:lineRule="exact"/>
      </w:pPr>
    </w:p>
    <w:p w14:paraId="79597BBB" w14:textId="77777777" w:rsidR="007E5AB6" w:rsidRDefault="007E5AB6">
      <w:pPr>
        <w:spacing w:line="200" w:lineRule="exact"/>
      </w:pPr>
    </w:p>
    <w:p w14:paraId="79597BBC" w14:textId="77777777" w:rsidR="007E5AB6" w:rsidRDefault="007E5AB6">
      <w:pPr>
        <w:spacing w:line="200" w:lineRule="exact"/>
      </w:pPr>
    </w:p>
    <w:p w14:paraId="79597BBD" w14:textId="77777777" w:rsidR="007E5AB6" w:rsidRDefault="007E5AB6">
      <w:pPr>
        <w:spacing w:line="200" w:lineRule="exact"/>
      </w:pPr>
    </w:p>
    <w:p w14:paraId="79597BBE" w14:textId="77777777" w:rsidR="007E5AB6" w:rsidRDefault="007E5AB6">
      <w:pPr>
        <w:spacing w:line="200" w:lineRule="exact"/>
      </w:pPr>
    </w:p>
    <w:p w14:paraId="79597BBF" w14:textId="77777777" w:rsidR="007E5AB6" w:rsidRDefault="007E5AB6">
      <w:pPr>
        <w:spacing w:line="200" w:lineRule="exact"/>
      </w:pPr>
    </w:p>
    <w:p w14:paraId="79597BC0" w14:textId="77777777" w:rsidR="007E5AB6" w:rsidRDefault="007E5AB6">
      <w:pPr>
        <w:spacing w:line="200" w:lineRule="exact"/>
      </w:pPr>
    </w:p>
    <w:p w14:paraId="79597BC1" w14:textId="77777777" w:rsidR="007E5AB6" w:rsidRDefault="007E5AB6">
      <w:pPr>
        <w:spacing w:line="200" w:lineRule="exact"/>
      </w:pPr>
    </w:p>
    <w:p w14:paraId="79597BC2" w14:textId="77777777" w:rsidR="007E5AB6" w:rsidRDefault="007E5AB6">
      <w:pPr>
        <w:spacing w:line="200" w:lineRule="exact"/>
      </w:pPr>
    </w:p>
    <w:p w14:paraId="79597BC3" w14:textId="77777777" w:rsidR="007E5AB6" w:rsidRDefault="007E5AB6">
      <w:pPr>
        <w:spacing w:line="200" w:lineRule="exact"/>
      </w:pPr>
    </w:p>
    <w:p w14:paraId="79597BC4" w14:textId="77777777" w:rsidR="007E5AB6" w:rsidRDefault="007E5AB6">
      <w:pPr>
        <w:spacing w:line="200" w:lineRule="exact"/>
      </w:pPr>
    </w:p>
    <w:p w14:paraId="79597BC5" w14:textId="77777777" w:rsidR="007E5AB6" w:rsidRDefault="007E5AB6">
      <w:pPr>
        <w:spacing w:line="200" w:lineRule="exact"/>
      </w:pPr>
    </w:p>
    <w:p w14:paraId="79597BC6" w14:textId="77777777" w:rsidR="007E5AB6" w:rsidRDefault="007E5AB6">
      <w:pPr>
        <w:spacing w:line="200" w:lineRule="exact"/>
      </w:pPr>
    </w:p>
    <w:p w14:paraId="79597BC7" w14:textId="77777777" w:rsidR="007E5AB6" w:rsidRDefault="007E5AB6">
      <w:pPr>
        <w:spacing w:line="200" w:lineRule="exact"/>
      </w:pPr>
    </w:p>
    <w:p w14:paraId="79597BC8" w14:textId="77777777" w:rsidR="007E5AB6" w:rsidRDefault="007E5AB6">
      <w:pPr>
        <w:spacing w:line="200" w:lineRule="exact"/>
      </w:pPr>
    </w:p>
    <w:p w14:paraId="79597BC9" w14:textId="77777777" w:rsidR="007E5AB6" w:rsidRDefault="007E5AB6">
      <w:pPr>
        <w:spacing w:line="200" w:lineRule="exact"/>
      </w:pPr>
    </w:p>
    <w:p w14:paraId="79597BCA" w14:textId="77777777" w:rsidR="007E5AB6" w:rsidRDefault="007E5AB6">
      <w:pPr>
        <w:spacing w:line="200" w:lineRule="exact"/>
      </w:pPr>
    </w:p>
    <w:p w14:paraId="79597BCB" w14:textId="77777777" w:rsidR="007E5AB6" w:rsidRDefault="007E5AB6">
      <w:pPr>
        <w:spacing w:line="200" w:lineRule="exact"/>
      </w:pPr>
    </w:p>
    <w:p w14:paraId="79597BCC" w14:textId="77777777" w:rsidR="007E5AB6" w:rsidRDefault="007E5AB6">
      <w:pPr>
        <w:spacing w:line="200" w:lineRule="exact"/>
      </w:pPr>
    </w:p>
    <w:p w14:paraId="79597BCD" w14:textId="77777777" w:rsidR="007E5AB6" w:rsidRDefault="007E5AB6">
      <w:pPr>
        <w:spacing w:line="200" w:lineRule="exact"/>
      </w:pPr>
    </w:p>
    <w:p w14:paraId="79597BCE" w14:textId="77777777" w:rsidR="007E5AB6" w:rsidRDefault="007E5AB6">
      <w:pPr>
        <w:spacing w:line="200" w:lineRule="exact"/>
      </w:pPr>
    </w:p>
    <w:p w14:paraId="79597BCF" w14:textId="77777777" w:rsidR="007E5AB6" w:rsidRDefault="007E5AB6">
      <w:pPr>
        <w:spacing w:line="200" w:lineRule="exact"/>
      </w:pPr>
    </w:p>
    <w:p w14:paraId="79597BD0" w14:textId="77777777" w:rsidR="007E5AB6" w:rsidRDefault="007E5AB6">
      <w:pPr>
        <w:spacing w:line="200" w:lineRule="exact"/>
      </w:pPr>
    </w:p>
    <w:p w14:paraId="79597BD1" w14:textId="77777777" w:rsidR="007E5AB6" w:rsidRDefault="007E5AB6">
      <w:pPr>
        <w:spacing w:line="200" w:lineRule="exact"/>
      </w:pPr>
    </w:p>
    <w:p w14:paraId="79597BD2" w14:textId="77777777" w:rsidR="007E5AB6" w:rsidRDefault="007E5AB6">
      <w:pPr>
        <w:spacing w:line="200" w:lineRule="exact"/>
      </w:pPr>
    </w:p>
    <w:p w14:paraId="79597BD3" w14:textId="77777777" w:rsidR="007E5AB6" w:rsidRDefault="007E5AB6">
      <w:pPr>
        <w:spacing w:before="17" w:line="220" w:lineRule="exact"/>
        <w:rPr>
          <w:sz w:val="22"/>
          <w:szCs w:val="22"/>
        </w:rPr>
      </w:pPr>
    </w:p>
    <w:p w14:paraId="79597BD4" w14:textId="77777777" w:rsidR="007E5AB6" w:rsidRDefault="00000000">
      <w:pPr>
        <w:spacing w:before="11" w:line="259" w:lineRule="auto"/>
        <w:ind w:left="481" w:right="351" w:hanging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z w:val="22"/>
          <w:szCs w:val="22"/>
        </w:rPr>
        <w:t>,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3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est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eset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35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un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yar</w:t>
      </w:r>
      <w:proofErr w:type="spellEnd"/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30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ela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kan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14:paraId="79597BD5" w14:textId="77777777" w:rsidR="007E5AB6" w:rsidRDefault="007E5AB6">
      <w:pPr>
        <w:spacing w:before="8" w:line="100" w:lineRule="exact"/>
        <w:rPr>
          <w:sz w:val="11"/>
          <w:szCs w:val="11"/>
        </w:rPr>
      </w:pPr>
    </w:p>
    <w:p w14:paraId="79597BD6" w14:textId="77777777" w:rsidR="007E5AB6" w:rsidRDefault="007E5AB6">
      <w:pPr>
        <w:spacing w:line="200" w:lineRule="exact"/>
      </w:pPr>
    </w:p>
    <w:p w14:paraId="79597BD7" w14:textId="77777777" w:rsidR="007E5AB6" w:rsidRDefault="007E5AB6">
      <w:pPr>
        <w:spacing w:line="200" w:lineRule="exact"/>
      </w:pPr>
    </w:p>
    <w:p w14:paraId="79597BD8" w14:textId="77777777" w:rsidR="007E5AB6" w:rsidRDefault="007E5AB6">
      <w:pPr>
        <w:spacing w:line="200" w:lineRule="exact"/>
      </w:pPr>
    </w:p>
    <w:p w14:paraId="79597BD9" w14:textId="77777777" w:rsidR="007E5AB6" w:rsidRDefault="007E5AB6">
      <w:pPr>
        <w:spacing w:line="200" w:lineRule="exact"/>
      </w:pPr>
    </w:p>
    <w:p w14:paraId="79597BDA" w14:textId="77777777" w:rsidR="007E5AB6" w:rsidRDefault="007E5AB6">
      <w:pPr>
        <w:spacing w:line="200" w:lineRule="exact"/>
      </w:pPr>
    </w:p>
    <w:p w14:paraId="79597BDB" w14:textId="77777777" w:rsidR="007E5AB6" w:rsidRDefault="00000000">
      <w:pPr>
        <w:spacing w:before="11"/>
        <w:ind w:left="121"/>
        <w:rPr>
          <w:rFonts w:ascii="Calibri" w:eastAsia="Calibri" w:hAnsi="Calibri" w:cs="Calibri"/>
          <w:sz w:val="22"/>
          <w:szCs w:val="22"/>
        </w:rPr>
      </w:pPr>
      <w:r>
        <w:pict w14:anchorId="79597C36">
          <v:shape id="_x0000_s2060" type="#_x0000_t202" style="position:absolute;left:0;text-align:left;margin-left:102.25pt;margin-top:-55.85pt;width:427.35pt;height:308.4pt;z-index:-25165260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519"/>
                  </w:tblGrid>
                  <w:tr w:rsidR="007E5AB6" w14:paraId="79597C54" w14:textId="77777777">
                    <w:trPr>
                      <w:trHeight w:hRule="exact" w:val="281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53" w14:textId="77777777" w:rsidR="007E5AB6" w:rsidRDefault="00000000">
                        <w:pPr>
                          <w:spacing w:line="260" w:lineRule="exact"/>
                          <w:ind w:left="99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Ja</w:t>
                        </w:r>
                        <w:r>
                          <w:rPr>
                            <w:rFonts w:ascii="Calibri" w:eastAsia="Calibri" w:hAnsi="Calibri" w:cs="Calibri"/>
                            <w:spacing w:val="-3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  <w:tr w:rsidR="007E5AB6" w14:paraId="79597C56" w14:textId="77777777">
                    <w:trPr>
                      <w:trHeight w:hRule="exact" w:val="545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55" w14:textId="77777777" w:rsidR="007E5AB6" w:rsidRDefault="007E5AB6"/>
                    </w:tc>
                  </w:tr>
                  <w:tr w:rsidR="007E5AB6" w14:paraId="79597C59" w14:textId="77777777">
                    <w:trPr>
                      <w:trHeight w:hRule="exact" w:val="590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57" w14:textId="77777777" w:rsidR="007E5AB6" w:rsidRDefault="007E5AB6">
                        <w:pPr>
                          <w:spacing w:before="5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14:paraId="79597C58" w14:textId="77777777" w:rsidR="007E5AB6" w:rsidRDefault="00000000">
                        <w:pPr>
                          <w:ind w:left="105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h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as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ar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3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18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  <w:tr w:rsidR="007E5AB6" w14:paraId="79597C5B" w14:textId="77777777">
                    <w:trPr>
                      <w:trHeight w:hRule="exact" w:val="280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5A" w14:textId="77777777" w:rsidR="007E5AB6" w:rsidRDefault="00000000">
                        <w:pPr>
                          <w:spacing w:line="260" w:lineRule="exact"/>
                          <w:ind w:left="99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Ja</w:t>
                        </w:r>
                        <w:r>
                          <w:rPr>
                            <w:rFonts w:ascii="Calibri" w:eastAsia="Calibri" w:hAnsi="Calibri" w:cs="Calibri"/>
                            <w:spacing w:val="-3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  <w:tr w:rsidR="007E5AB6" w14:paraId="79597C5D" w14:textId="77777777">
                    <w:trPr>
                      <w:trHeight w:hRule="exact" w:val="545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5C" w14:textId="77777777" w:rsidR="007E5AB6" w:rsidRDefault="007E5AB6"/>
                    </w:tc>
                  </w:tr>
                  <w:tr w:rsidR="007E5AB6" w14:paraId="79597C61" w14:textId="77777777">
                    <w:trPr>
                      <w:trHeight w:hRule="exact" w:val="2911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5E" w14:textId="77777777" w:rsidR="007E5AB6" w:rsidRDefault="007E5AB6">
                        <w:pPr>
                          <w:spacing w:before="5" w:line="280" w:lineRule="exact"/>
                          <w:rPr>
                            <w:sz w:val="28"/>
                            <w:szCs w:val="28"/>
                          </w:rPr>
                        </w:pPr>
                      </w:p>
                      <w:p w14:paraId="79597C5F" w14:textId="77777777" w:rsidR="007E5AB6" w:rsidRDefault="00000000">
                        <w:pPr>
                          <w:spacing w:line="259" w:lineRule="auto"/>
                          <w:ind w:left="105" w:right="110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ebu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em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6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yang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anta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no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it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n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3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</w:p>
                      <w:p w14:paraId="79597C60" w14:textId="77777777" w:rsidR="007E5AB6" w:rsidRDefault="00000000">
                        <w:pPr>
                          <w:spacing w:before="4" w:line="259" w:lineRule="auto"/>
                          <w:ind w:left="105" w:right="138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am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batas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it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6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 K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ika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ebut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men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ku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 Bu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h 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ebut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, me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d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ukt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ebutu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.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i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Ko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uk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eme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yang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elah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yang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  <w:tr w:rsidR="007E5AB6" w14:paraId="79597C67" w14:textId="77777777">
                    <w:trPr>
                      <w:trHeight w:hRule="exact" w:val="1005"/>
                    </w:trPr>
                    <w:tc>
                      <w:tcPr>
                        <w:tcW w:w="8519" w:type="dxa"/>
                        <w:tcBorders>
                          <w:top w:val="single" w:sz="5" w:space="0" w:color="000000"/>
                          <w:left w:val="single" w:sz="5" w:space="0" w:color="000000"/>
                          <w:bottom w:val="nil"/>
                          <w:right w:val="single" w:sz="5" w:space="0" w:color="000000"/>
                        </w:tcBorders>
                      </w:tcPr>
                      <w:p w14:paraId="79597C62" w14:textId="77777777" w:rsidR="007E5AB6" w:rsidRDefault="00000000">
                        <w:pPr>
                          <w:spacing w:before="21"/>
                          <w:ind w:left="9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publi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clas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Tes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Kope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as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i</w:t>
                        </w:r>
                        <w:proofErr w:type="spellEnd"/>
                      </w:p>
                      <w:p w14:paraId="79597C63" w14:textId="77777777" w:rsidR="007E5AB6" w:rsidRDefault="00000000">
                        <w:pPr>
                          <w:spacing w:before="14"/>
                          <w:ind w:left="9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{</w:t>
                        </w:r>
                      </w:p>
                      <w:p w14:paraId="79597C64" w14:textId="77777777" w:rsidR="007E5AB6" w:rsidRDefault="00000000">
                        <w:pPr>
                          <w:spacing w:before="13"/>
                          <w:ind w:left="45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publi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stat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vo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ing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[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]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ar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g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)</w:t>
                        </w:r>
                      </w:p>
                      <w:p w14:paraId="79597C65" w14:textId="77777777" w:rsidR="007E5AB6" w:rsidRDefault="00000000">
                        <w:pPr>
                          <w:spacing w:before="13"/>
                          <w:ind w:left="45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{</w:t>
                        </w:r>
                      </w:p>
                      <w:p w14:paraId="79597C66" w14:textId="77777777" w:rsidR="007E5AB6" w:rsidRDefault="00000000">
                        <w:pPr>
                          <w:spacing w:before="13"/>
                          <w:ind w:left="81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Anggot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ggot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"1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1333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4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44"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"Don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y"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5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0000)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</w:tc>
                  </w:tr>
                </w:tbl>
                <w:p w14:paraId="79597C68" w14:textId="77777777" w:rsidR="007E5AB6" w:rsidRDefault="007E5AB6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spacing w:val="-2"/>
          <w:sz w:val="22"/>
          <w:szCs w:val="22"/>
        </w:rPr>
        <w:t>3.</w:t>
      </w:r>
    </w:p>
    <w:p w14:paraId="79597BDC" w14:textId="77777777" w:rsidR="007E5AB6" w:rsidRDefault="007E5AB6">
      <w:pPr>
        <w:spacing w:before="5" w:line="120" w:lineRule="exact"/>
        <w:rPr>
          <w:sz w:val="13"/>
          <w:szCs w:val="13"/>
        </w:rPr>
      </w:pPr>
    </w:p>
    <w:p w14:paraId="79597BDD" w14:textId="77777777" w:rsidR="007E5AB6" w:rsidRDefault="007E5AB6">
      <w:pPr>
        <w:spacing w:line="200" w:lineRule="exact"/>
      </w:pPr>
    </w:p>
    <w:p w14:paraId="79597BDE" w14:textId="77777777" w:rsidR="007E5AB6" w:rsidRDefault="007E5AB6">
      <w:pPr>
        <w:spacing w:line="200" w:lineRule="exact"/>
      </w:pPr>
    </w:p>
    <w:p w14:paraId="79597BDF" w14:textId="77777777" w:rsidR="007E5AB6" w:rsidRDefault="007E5AB6">
      <w:pPr>
        <w:spacing w:line="200" w:lineRule="exact"/>
      </w:pPr>
    </w:p>
    <w:p w14:paraId="79597BE0" w14:textId="77777777" w:rsidR="007E5AB6" w:rsidRDefault="007E5AB6">
      <w:pPr>
        <w:spacing w:line="200" w:lineRule="exact"/>
      </w:pPr>
    </w:p>
    <w:p w14:paraId="79597BE1" w14:textId="77777777" w:rsidR="007E5AB6" w:rsidRDefault="007E5AB6">
      <w:pPr>
        <w:spacing w:line="200" w:lineRule="exact"/>
      </w:pPr>
    </w:p>
    <w:p w14:paraId="79597BE2" w14:textId="77777777" w:rsidR="007E5AB6" w:rsidRDefault="00000000">
      <w:pPr>
        <w:spacing w:before="11"/>
        <w:ind w:left="121"/>
        <w:rPr>
          <w:rFonts w:ascii="Calibri" w:eastAsia="Calibri" w:hAnsi="Calibri" w:cs="Calibri"/>
          <w:sz w:val="22"/>
          <w:szCs w:val="22"/>
        </w:rPr>
        <w:sectPr w:rsidR="007E5AB6">
          <w:headerReference w:type="default" r:id="rId39"/>
          <w:pgSz w:w="11920" w:h="16840"/>
          <w:pgMar w:top="1580" w:right="122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-2"/>
          <w:sz w:val="22"/>
          <w:szCs w:val="22"/>
        </w:rPr>
        <w:t>4.</w:t>
      </w:r>
    </w:p>
    <w:p w14:paraId="79597BE3" w14:textId="77777777" w:rsidR="007E5AB6" w:rsidRDefault="007E5AB6">
      <w:pPr>
        <w:spacing w:line="200" w:lineRule="exact"/>
      </w:pPr>
    </w:p>
    <w:p w14:paraId="79597BE4" w14:textId="77777777" w:rsidR="007E5AB6" w:rsidRDefault="007E5AB6">
      <w:pPr>
        <w:spacing w:line="200" w:lineRule="exact"/>
      </w:pPr>
    </w:p>
    <w:p w14:paraId="79597BE5" w14:textId="77777777" w:rsidR="007E5AB6" w:rsidRDefault="007E5AB6">
      <w:pPr>
        <w:spacing w:line="200" w:lineRule="exact"/>
      </w:pPr>
    </w:p>
    <w:p w14:paraId="79597BE6" w14:textId="77777777" w:rsidR="007E5AB6" w:rsidRDefault="007E5AB6">
      <w:pPr>
        <w:spacing w:line="200" w:lineRule="exact"/>
      </w:pPr>
    </w:p>
    <w:p w14:paraId="79597BE7" w14:textId="77777777" w:rsidR="007E5AB6" w:rsidRDefault="007E5AB6">
      <w:pPr>
        <w:spacing w:line="200" w:lineRule="exact"/>
      </w:pPr>
    </w:p>
    <w:p w14:paraId="79597BE8" w14:textId="77777777" w:rsidR="007E5AB6" w:rsidRDefault="007E5AB6">
      <w:pPr>
        <w:spacing w:line="200" w:lineRule="exact"/>
      </w:pPr>
    </w:p>
    <w:p w14:paraId="79597BE9" w14:textId="77777777" w:rsidR="007E5AB6" w:rsidRDefault="007E5AB6">
      <w:pPr>
        <w:spacing w:line="200" w:lineRule="exact"/>
      </w:pPr>
    </w:p>
    <w:p w14:paraId="79597BEA" w14:textId="77777777" w:rsidR="007E5AB6" w:rsidRDefault="007E5AB6">
      <w:pPr>
        <w:spacing w:line="200" w:lineRule="exact"/>
      </w:pPr>
    </w:p>
    <w:p w14:paraId="79597BEB" w14:textId="77777777" w:rsidR="007E5AB6" w:rsidRDefault="007E5AB6">
      <w:pPr>
        <w:spacing w:line="200" w:lineRule="exact"/>
      </w:pPr>
    </w:p>
    <w:p w14:paraId="79597BEC" w14:textId="77777777" w:rsidR="007E5AB6" w:rsidRDefault="007E5AB6">
      <w:pPr>
        <w:spacing w:line="200" w:lineRule="exact"/>
      </w:pPr>
    </w:p>
    <w:p w14:paraId="79597BED" w14:textId="77777777" w:rsidR="007E5AB6" w:rsidRDefault="007E5AB6">
      <w:pPr>
        <w:spacing w:line="200" w:lineRule="exact"/>
      </w:pPr>
    </w:p>
    <w:p w14:paraId="79597BEE" w14:textId="77777777" w:rsidR="007E5AB6" w:rsidRDefault="007E5AB6">
      <w:pPr>
        <w:spacing w:line="200" w:lineRule="exact"/>
      </w:pPr>
    </w:p>
    <w:p w14:paraId="79597BEF" w14:textId="77777777" w:rsidR="007E5AB6" w:rsidRDefault="007E5AB6">
      <w:pPr>
        <w:spacing w:line="200" w:lineRule="exact"/>
      </w:pPr>
    </w:p>
    <w:p w14:paraId="79597BF0" w14:textId="77777777" w:rsidR="007E5AB6" w:rsidRDefault="007E5AB6">
      <w:pPr>
        <w:spacing w:line="200" w:lineRule="exact"/>
      </w:pPr>
    </w:p>
    <w:p w14:paraId="79597BF1" w14:textId="77777777" w:rsidR="007E5AB6" w:rsidRDefault="007E5AB6">
      <w:pPr>
        <w:spacing w:line="200" w:lineRule="exact"/>
      </w:pPr>
    </w:p>
    <w:p w14:paraId="79597BF2" w14:textId="77777777" w:rsidR="007E5AB6" w:rsidRDefault="007E5AB6">
      <w:pPr>
        <w:spacing w:line="200" w:lineRule="exact"/>
      </w:pPr>
    </w:p>
    <w:p w14:paraId="79597BF3" w14:textId="77777777" w:rsidR="007E5AB6" w:rsidRDefault="007E5AB6">
      <w:pPr>
        <w:spacing w:line="200" w:lineRule="exact"/>
      </w:pPr>
    </w:p>
    <w:p w14:paraId="79597BF4" w14:textId="77777777" w:rsidR="007E5AB6" w:rsidRDefault="007E5AB6">
      <w:pPr>
        <w:spacing w:line="200" w:lineRule="exact"/>
      </w:pPr>
    </w:p>
    <w:p w14:paraId="79597BF5" w14:textId="77777777" w:rsidR="007E5AB6" w:rsidRDefault="007E5AB6">
      <w:pPr>
        <w:spacing w:line="200" w:lineRule="exact"/>
      </w:pPr>
    </w:p>
    <w:p w14:paraId="79597BF6" w14:textId="77777777" w:rsidR="007E5AB6" w:rsidRDefault="007E5AB6">
      <w:pPr>
        <w:spacing w:line="200" w:lineRule="exact"/>
      </w:pPr>
    </w:p>
    <w:p w14:paraId="79597BF7" w14:textId="77777777" w:rsidR="007E5AB6" w:rsidRDefault="007E5AB6">
      <w:pPr>
        <w:spacing w:line="200" w:lineRule="exact"/>
      </w:pPr>
    </w:p>
    <w:p w14:paraId="79597BF8" w14:textId="77777777" w:rsidR="007E5AB6" w:rsidRDefault="007E5AB6">
      <w:pPr>
        <w:spacing w:line="200" w:lineRule="exact"/>
      </w:pPr>
    </w:p>
    <w:p w14:paraId="79597BF9" w14:textId="77777777" w:rsidR="007E5AB6" w:rsidRDefault="007E5AB6">
      <w:pPr>
        <w:spacing w:line="200" w:lineRule="exact"/>
      </w:pPr>
    </w:p>
    <w:p w14:paraId="79597BFA" w14:textId="77777777" w:rsidR="007E5AB6" w:rsidRDefault="007E5AB6">
      <w:pPr>
        <w:spacing w:line="200" w:lineRule="exact"/>
      </w:pPr>
    </w:p>
    <w:p w14:paraId="79597BFB" w14:textId="77777777" w:rsidR="007E5AB6" w:rsidRDefault="007E5AB6">
      <w:pPr>
        <w:spacing w:line="200" w:lineRule="exact"/>
      </w:pPr>
    </w:p>
    <w:p w14:paraId="79597BFC" w14:textId="77777777" w:rsidR="007E5AB6" w:rsidRDefault="007E5AB6">
      <w:pPr>
        <w:spacing w:line="200" w:lineRule="exact"/>
      </w:pPr>
    </w:p>
    <w:p w14:paraId="79597BFD" w14:textId="77777777" w:rsidR="007E5AB6" w:rsidRDefault="007E5AB6">
      <w:pPr>
        <w:spacing w:line="200" w:lineRule="exact"/>
      </w:pPr>
    </w:p>
    <w:p w14:paraId="79597BFE" w14:textId="77777777" w:rsidR="007E5AB6" w:rsidRDefault="007E5AB6">
      <w:pPr>
        <w:spacing w:line="200" w:lineRule="exact"/>
      </w:pPr>
    </w:p>
    <w:p w14:paraId="79597BFF" w14:textId="77777777" w:rsidR="007E5AB6" w:rsidRDefault="007E5AB6">
      <w:pPr>
        <w:spacing w:line="200" w:lineRule="exact"/>
      </w:pPr>
    </w:p>
    <w:p w14:paraId="79597C00" w14:textId="77777777" w:rsidR="007E5AB6" w:rsidRDefault="007E5AB6">
      <w:pPr>
        <w:spacing w:line="200" w:lineRule="exact"/>
      </w:pPr>
    </w:p>
    <w:p w14:paraId="79597C01" w14:textId="77777777" w:rsidR="007E5AB6" w:rsidRDefault="007E5AB6">
      <w:pPr>
        <w:spacing w:line="200" w:lineRule="exact"/>
      </w:pPr>
    </w:p>
    <w:p w14:paraId="79597C02" w14:textId="77777777" w:rsidR="007E5AB6" w:rsidRDefault="007E5AB6">
      <w:pPr>
        <w:spacing w:line="200" w:lineRule="exact"/>
      </w:pPr>
    </w:p>
    <w:p w14:paraId="79597C03" w14:textId="77777777" w:rsidR="007E5AB6" w:rsidRDefault="007E5AB6">
      <w:pPr>
        <w:spacing w:line="200" w:lineRule="exact"/>
      </w:pPr>
    </w:p>
    <w:p w14:paraId="79597C04" w14:textId="77777777" w:rsidR="007E5AB6" w:rsidRDefault="007E5AB6">
      <w:pPr>
        <w:spacing w:line="200" w:lineRule="exact"/>
      </w:pPr>
    </w:p>
    <w:p w14:paraId="79597C05" w14:textId="77777777" w:rsidR="007E5AB6" w:rsidRDefault="007E5AB6">
      <w:pPr>
        <w:spacing w:line="200" w:lineRule="exact"/>
      </w:pPr>
    </w:p>
    <w:p w14:paraId="79597C06" w14:textId="77777777" w:rsidR="007E5AB6" w:rsidRDefault="007E5AB6">
      <w:pPr>
        <w:spacing w:line="200" w:lineRule="exact"/>
      </w:pPr>
    </w:p>
    <w:p w14:paraId="79597C07" w14:textId="77777777" w:rsidR="007E5AB6" w:rsidRDefault="007E5AB6">
      <w:pPr>
        <w:spacing w:line="200" w:lineRule="exact"/>
      </w:pPr>
    </w:p>
    <w:p w14:paraId="79597C08" w14:textId="77777777" w:rsidR="007E5AB6" w:rsidRDefault="007E5AB6">
      <w:pPr>
        <w:spacing w:line="200" w:lineRule="exact"/>
      </w:pPr>
    </w:p>
    <w:p w14:paraId="79597C09" w14:textId="77777777" w:rsidR="007E5AB6" w:rsidRDefault="007E5AB6">
      <w:pPr>
        <w:spacing w:line="200" w:lineRule="exact"/>
      </w:pPr>
    </w:p>
    <w:p w14:paraId="79597C0A" w14:textId="77777777" w:rsidR="007E5AB6" w:rsidRDefault="007E5AB6">
      <w:pPr>
        <w:spacing w:line="200" w:lineRule="exact"/>
      </w:pPr>
    </w:p>
    <w:p w14:paraId="79597C0B" w14:textId="77777777" w:rsidR="007E5AB6" w:rsidRDefault="007E5AB6">
      <w:pPr>
        <w:spacing w:line="200" w:lineRule="exact"/>
      </w:pPr>
    </w:p>
    <w:p w14:paraId="79597C0C" w14:textId="77777777" w:rsidR="007E5AB6" w:rsidRDefault="007E5AB6">
      <w:pPr>
        <w:spacing w:line="200" w:lineRule="exact"/>
      </w:pPr>
    </w:p>
    <w:p w14:paraId="79597C0D" w14:textId="77777777" w:rsidR="007E5AB6" w:rsidRDefault="007E5AB6">
      <w:pPr>
        <w:spacing w:line="200" w:lineRule="exact"/>
      </w:pPr>
    </w:p>
    <w:p w14:paraId="79597C0E" w14:textId="77777777" w:rsidR="007E5AB6" w:rsidRDefault="007E5AB6">
      <w:pPr>
        <w:spacing w:line="200" w:lineRule="exact"/>
      </w:pPr>
    </w:p>
    <w:p w14:paraId="79597C0F" w14:textId="77777777" w:rsidR="007E5AB6" w:rsidRDefault="007E5AB6">
      <w:pPr>
        <w:spacing w:line="200" w:lineRule="exact"/>
      </w:pPr>
    </w:p>
    <w:p w14:paraId="79597C10" w14:textId="77777777" w:rsidR="007E5AB6" w:rsidRDefault="007E5AB6">
      <w:pPr>
        <w:spacing w:line="200" w:lineRule="exact"/>
      </w:pPr>
    </w:p>
    <w:p w14:paraId="79597C11" w14:textId="77777777" w:rsidR="007E5AB6" w:rsidRDefault="007E5AB6">
      <w:pPr>
        <w:spacing w:line="200" w:lineRule="exact"/>
      </w:pPr>
    </w:p>
    <w:p w14:paraId="79597C12" w14:textId="77777777" w:rsidR="007E5AB6" w:rsidRDefault="007E5AB6">
      <w:pPr>
        <w:spacing w:line="200" w:lineRule="exact"/>
      </w:pPr>
    </w:p>
    <w:p w14:paraId="79597C13" w14:textId="77777777" w:rsidR="007E5AB6" w:rsidRDefault="007E5AB6">
      <w:pPr>
        <w:spacing w:line="200" w:lineRule="exact"/>
      </w:pPr>
    </w:p>
    <w:p w14:paraId="79597C14" w14:textId="77777777" w:rsidR="007E5AB6" w:rsidRDefault="007E5AB6">
      <w:pPr>
        <w:spacing w:line="200" w:lineRule="exact"/>
      </w:pPr>
    </w:p>
    <w:p w14:paraId="79597C15" w14:textId="77777777" w:rsidR="007E5AB6" w:rsidRDefault="007E5AB6">
      <w:pPr>
        <w:spacing w:line="200" w:lineRule="exact"/>
      </w:pPr>
    </w:p>
    <w:p w14:paraId="79597C16" w14:textId="77777777" w:rsidR="007E5AB6" w:rsidRDefault="007E5AB6">
      <w:pPr>
        <w:spacing w:line="200" w:lineRule="exact"/>
      </w:pPr>
    </w:p>
    <w:p w14:paraId="79597C17" w14:textId="77777777" w:rsidR="007E5AB6" w:rsidRDefault="007E5AB6">
      <w:pPr>
        <w:spacing w:line="200" w:lineRule="exact"/>
      </w:pPr>
    </w:p>
    <w:p w14:paraId="79597C18" w14:textId="77777777" w:rsidR="007E5AB6" w:rsidRDefault="007E5AB6">
      <w:pPr>
        <w:spacing w:line="200" w:lineRule="exact"/>
      </w:pPr>
    </w:p>
    <w:p w14:paraId="79597C19" w14:textId="77777777" w:rsidR="007E5AB6" w:rsidRDefault="007E5AB6">
      <w:pPr>
        <w:spacing w:line="200" w:lineRule="exact"/>
      </w:pPr>
    </w:p>
    <w:p w14:paraId="79597C1A" w14:textId="77777777" w:rsidR="007E5AB6" w:rsidRDefault="007E5AB6">
      <w:pPr>
        <w:spacing w:line="200" w:lineRule="exact"/>
      </w:pPr>
    </w:p>
    <w:p w14:paraId="79597C1B" w14:textId="77777777" w:rsidR="007E5AB6" w:rsidRDefault="007E5AB6">
      <w:pPr>
        <w:spacing w:line="200" w:lineRule="exact"/>
      </w:pPr>
    </w:p>
    <w:p w14:paraId="79597C1C" w14:textId="77777777" w:rsidR="007E5AB6" w:rsidRDefault="007E5AB6">
      <w:pPr>
        <w:spacing w:line="200" w:lineRule="exact"/>
      </w:pPr>
    </w:p>
    <w:p w14:paraId="79597C1D" w14:textId="77777777" w:rsidR="007E5AB6" w:rsidRDefault="007E5AB6">
      <w:pPr>
        <w:spacing w:before="9" w:line="260" w:lineRule="exact"/>
        <w:rPr>
          <w:sz w:val="26"/>
          <w:szCs w:val="26"/>
        </w:rPr>
      </w:pPr>
    </w:p>
    <w:p w14:paraId="79597C1E" w14:textId="77777777" w:rsidR="007E5AB6" w:rsidRDefault="00000000">
      <w:pPr>
        <w:spacing w:before="11"/>
        <w:ind w:left="121"/>
        <w:rPr>
          <w:rFonts w:ascii="Calibri" w:eastAsia="Calibri" w:hAnsi="Calibri" w:cs="Calibri"/>
          <w:sz w:val="22"/>
          <w:szCs w:val="22"/>
        </w:rPr>
        <w:sectPr w:rsidR="007E5AB6">
          <w:headerReference w:type="default" r:id="rId40"/>
          <w:pgSz w:w="11920" w:h="16840"/>
          <w:pgMar w:top="1340" w:right="1220" w:bottom="280" w:left="1680" w:header="0" w:footer="0" w:gutter="0"/>
          <w:cols w:space="720"/>
        </w:sectPr>
      </w:pPr>
      <w:r>
        <w:pict w14:anchorId="79597C37">
          <v:group id="_x0000_s2057" style="position:absolute;left:0;text-align:left;margin-left:107.75pt;margin-top:-341.2pt;width:251.45pt;height:245.7pt;z-index:-251651584;mso-position-horizontal-relative:page" coordorigin="2155,-6824" coordsize="5029,4914">
            <v:shape id="_x0000_s2059" type="#_x0000_t75" style="position:absolute;left:2155;top:-6829;width:5029;height:4919">
              <v:imagedata r:id="rId41" o:title=""/>
            </v:shape>
            <v:shape id="_x0000_s2058" type="#_x0000_t75" style="position:absolute;left:2460;top:-6526;width:4432;height:4320">
              <v:imagedata r:id="rId42" o:title=""/>
            </v:shape>
            <w10:wrap anchorx="page"/>
          </v:group>
        </w:pict>
      </w:r>
      <w:r>
        <w:pict w14:anchorId="79597C38">
          <v:shape id="_x0000_s2056" type="#_x0000_t202" style="position:absolute;left:0;text-align:left;margin-left:102.25pt;margin-top:72.05pt;width:427.05pt;height:675.1pt;z-index:-25165056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529"/>
                  </w:tblGrid>
                  <w:tr w:rsidR="007E5AB6" w14:paraId="79597C7D" w14:textId="77777777">
                    <w:trPr>
                      <w:trHeight w:hRule="exact" w:val="4142"/>
                    </w:trPr>
                    <w:tc>
                      <w:tcPr>
                        <w:tcW w:w="8529" w:type="dxa"/>
                        <w:tcBorders>
                          <w:top w:val="nil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69" w14:textId="77777777" w:rsidR="007E5AB6" w:rsidRDefault="007E5AB6">
                        <w:pPr>
                          <w:spacing w:before="7" w:line="180" w:lineRule="exact"/>
                          <w:rPr>
                            <w:sz w:val="19"/>
                            <w:szCs w:val="19"/>
                          </w:rPr>
                        </w:pPr>
                      </w:p>
                      <w:p w14:paraId="79597C6A" w14:textId="77777777" w:rsidR="007E5AB6" w:rsidRDefault="00000000">
                        <w:pPr>
                          <w:spacing w:line="258" w:lineRule="auto"/>
                          <w:ind w:left="824" w:right="1329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ggo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ny.g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tNam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 xml:space="preserve">;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("L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mi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onny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getL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tPinja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()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6B" w14:textId="77777777" w:rsidR="007E5AB6" w:rsidRDefault="007E5AB6">
                        <w:pPr>
                          <w:spacing w:before="5" w:line="180" w:lineRule="exact"/>
                          <w:rPr>
                            <w:sz w:val="19"/>
                            <w:szCs w:val="19"/>
                          </w:rPr>
                        </w:pPr>
                      </w:p>
                      <w:p w14:paraId="79597C6C" w14:textId="77777777" w:rsidR="007E5AB6" w:rsidRDefault="00000000">
                        <w:pPr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\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Memi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uan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g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10.0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0.00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..."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6D" w14:textId="77777777" w:rsidR="007E5AB6" w:rsidRDefault="00000000">
                        <w:pPr>
                          <w:spacing w:before="19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donny.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inja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m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(100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6E" w14:textId="77777777" w:rsidR="007E5AB6" w:rsidRDefault="00000000">
                        <w:pPr>
                          <w:spacing w:before="13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mla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ama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saa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ny.get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umla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man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6F" w14:textId="77777777" w:rsidR="007E5AB6" w:rsidRDefault="007E5AB6">
                        <w:pPr>
                          <w:spacing w:before="9" w:line="200" w:lineRule="exact"/>
                        </w:pPr>
                      </w:p>
                      <w:p w14:paraId="79597C70" w14:textId="77777777" w:rsidR="007E5AB6" w:rsidRDefault="00000000">
                        <w:pPr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\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Memi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uan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g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4.00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.000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..")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1" w14:textId="77777777" w:rsidR="007E5AB6" w:rsidRDefault="00000000">
                        <w:pPr>
                          <w:spacing w:before="13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donny.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inja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m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(400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2" w14:textId="77777777" w:rsidR="007E5AB6" w:rsidRDefault="00000000">
                        <w:pPr>
                          <w:spacing w:before="13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mla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ama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saa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ny.get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umla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man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3" w14:textId="77777777" w:rsidR="007E5AB6" w:rsidRDefault="007E5AB6">
                        <w:pPr>
                          <w:spacing w:before="9" w:line="200" w:lineRule="exact"/>
                        </w:pPr>
                      </w:p>
                      <w:p w14:paraId="79597C74" w14:textId="77777777" w:rsidR="007E5AB6" w:rsidRDefault="00000000">
                        <w:pPr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("\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Memb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ya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angs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.000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000"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5" w14:textId="77777777" w:rsidR="007E5AB6" w:rsidRDefault="00000000">
                        <w:pPr>
                          <w:spacing w:before="18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donny.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ngsu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r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(100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6" w14:textId="77777777" w:rsidR="007E5AB6" w:rsidRDefault="00000000">
                        <w:pPr>
                          <w:spacing w:before="14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mla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ama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saa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ny.get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umla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man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7" w14:textId="77777777" w:rsidR="007E5AB6" w:rsidRDefault="007E5AB6">
                        <w:pPr>
                          <w:spacing w:before="9" w:line="200" w:lineRule="exact"/>
                        </w:pPr>
                      </w:p>
                      <w:p w14:paraId="79597C78" w14:textId="77777777" w:rsidR="007E5AB6" w:rsidRDefault="00000000">
                        <w:pPr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\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Memb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ya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angs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3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.000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000"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9" w14:textId="77777777" w:rsidR="007E5AB6" w:rsidRDefault="00000000">
                        <w:pPr>
                          <w:spacing w:before="13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donny.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ngsu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r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(300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0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000)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A" w14:textId="77777777" w:rsidR="007E5AB6" w:rsidRDefault="00000000">
                        <w:pPr>
                          <w:spacing w:before="13"/>
                          <w:ind w:left="82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System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out.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rint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ama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saa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:</w:t>
                        </w:r>
                        <w:r>
                          <w:rPr>
                            <w:rFonts w:ascii="Courier New" w:eastAsia="Courier New" w:hAnsi="Courier New" w:cs="Courier New"/>
                            <w:spacing w:val="3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spacing w:val="-2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ny.get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umla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Pinj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man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spacing w:val="4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pacing w:val="-1"/>
                            <w:sz w:val="16"/>
                            <w:szCs w:val="16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;</w:t>
                        </w:r>
                      </w:p>
                      <w:p w14:paraId="79597C7B" w14:textId="77777777" w:rsidR="007E5AB6" w:rsidRDefault="00000000">
                        <w:pPr>
                          <w:spacing w:before="13"/>
                          <w:ind w:left="46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  <w:p w14:paraId="79597C7C" w14:textId="77777777" w:rsidR="007E5AB6" w:rsidRDefault="00000000">
                        <w:pPr>
                          <w:spacing w:before="13"/>
                          <w:ind w:left="104"/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sz w:val="16"/>
                            <w:szCs w:val="16"/>
                          </w:rPr>
                          <w:t>}</w:t>
                        </w:r>
                      </w:p>
                    </w:tc>
                  </w:tr>
                  <w:tr w:rsidR="007E5AB6" w14:paraId="79597C81" w14:textId="77777777">
                    <w:trPr>
                      <w:trHeight w:hRule="exact" w:val="6367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7E" w14:textId="77777777" w:rsidR="007E5AB6" w:rsidRDefault="007E5AB6">
                        <w:pPr>
                          <w:spacing w:before="1" w:line="140" w:lineRule="exact"/>
                          <w:rPr>
                            <w:sz w:val="15"/>
                            <w:szCs w:val="15"/>
                          </w:rPr>
                        </w:pPr>
                      </w:p>
                      <w:p w14:paraId="79597C7F" w14:textId="77777777" w:rsidR="007E5AB6" w:rsidRDefault="007E5AB6">
                        <w:pPr>
                          <w:spacing w:line="200" w:lineRule="exact"/>
                        </w:pPr>
                      </w:p>
                      <w:p w14:paraId="79597C80" w14:textId="77777777" w:rsidR="007E5AB6" w:rsidRDefault="00000000">
                        <w:pPr>
                          <w:ind w:left="110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yang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pk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  <w:tr w:rsidR="007E5AB6" w14:paraId="79597C83" w14:textId="77777777">
                    <w:trPr>
                      <w:trHeight w:hRule="exact" w:val="280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82" w14:textId="77777777" w:rsidR="007E5AB6" w:rsidRDefault="00000000">
                        <w:pPr>
                          <w:spacing w:line="260" w:lineRule="exact"/>
                          <w:ind w:left="104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Ja</w:t>
                        </w:r>
                        <w:r>
                          <w:rPr>
                            <w:rFonts w:ascii="Calibri" w:eastAsia="Calibri" w:hAnsi="Calibri" w:cs="Calibri"/>
                            <w:spacing w:val="-3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  <w:tr w:rsidR="007E5AB6" w14:paraId="79597C85" w14:textId="77777777">
                    <w:trPr>
                      <w:trHeight w:hRule="exact" w:val="545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84" w14:textId="77777777" w:rsidR="007E5AB6" w:rsidRDefault="007E5AB6"/>
                    </w:tc>
                  </w:tr>
                  <w:tr w:rsidR="007E5AB6" w14:paraId="79597C89" w14:textId="77777777">
                    <w:trPr>
                      <w:trHeight w:hRule="exact" w:val="1331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nil"/>
                          <w:bottom w:val="single" w:sz="5" w:space="0" w:color="000000"/>
                          <w:right w:val="nil"/>
                        </w:tcBorders>
                      </w:tcPr>
                      <w:p w14:paraId="79597C86" w14:textId="77777777" w:rsidR="007E5AB6" w:rsidRDefault="007E5AB6">
                        <w:pPr>
                          <w:spacing w:line="200" w:lineRule="exact"/>
                        </w:pPr>
                      </w:p>
                      <w:p w14:paraId="79597C87" w14:textId="77777777" w:rsidR="007E5AB6" w:rsidRDefault="007E5AB6">
                        <w:pPr>
                          <w:spacing w:before="6" w:line="240" w:lineRule="exact"/>
                          <w:rPr>
                            <w:sz w:val="24"/>
                            <w:szCs w:val="24"/>
                          </w:rPr>
                        </w:pPr>
                      </w:p>
                      <w:p w14:paraId="79597C88" w14:textId="77777777" w:rsidR="007E5AB6" w:rsidRDefault="00000000">
                        <w:pPr>
                          <w:spacing w:line="259" w:lineRule="auto"/>
                          <w:ind w:left="110" w:right="555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ika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 4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ar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om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yang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ad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5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10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%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Jika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men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ur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g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aka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8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ul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f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s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 xml:space="preserve"> 1</w:t>
                        </w:r>
                        <w:r>
                          <w:rPr>
                            <w:rFonts w:ascii="Calibri" w:eastAsia="Calibri" w:hAnsi="Calibri" w:cs="Calibri"/>
                            <w:spacing w:val="3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%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spacing w:val="2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pacing w:val="-2"/>
                            <w:sz w:val="22"/>
                            <w:szCs w:val="22"/>
                          </w:rPr>
                          <w:t>”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  <w:tr w:rsidR="007E5AB6" w14:paraId="79597C8B" w14:textId="77777777">
                    <w:trPr>
                      <w:trHeight w:hRule="exact" w:val="280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8A" w14:textId="77777777" w:rsidR="007E5AB6" w:rsidRDefault="00000000">
                        <w:pPr>
                          <w:spacing w:line="260" w:lineRule="exact"/>
                          <w:ind w:left="104"/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Ja</w:t>
                        </w:r>
                        <w:r>
                          <w:rPr>
                            <w:rFonts w:ascii="Calibri" w:eastAsia="Calibri" w:hAnsi="Calibri" w:cs="Calibri"/>
                            <w:spacing w:val="-3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sz w:val="22"/>
                            <w:szCs w:val="22"/>
                          </w:rPr>
                          <w:t>:</w:t>
                        </w:r>
                      </w:p>
                    </w:tc>
                  </w:tr>
                  <w:tr w:rsidR="007E5AB6" w14:paraId="79597C8D" w14:textId="77777777">
                    <w:trPr>
                      <w:trHeight w:hRule="exact" w:val="545"/>
                    </w:trPr>
                    <w:tc>
                      <w:tcPr>
                        <w:tcW w:w="85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9597C8C" w14:textId="77777777" w:rsidR="007E5AB6" w:rsidRDefault="007E5AB6"/>
                    </w:tc>
                  </w:tr>
                </w:tbl>
                <w:p w14:paraId="79597C8E" w14:textId="77777777" w:rsidR="007E5AB6" w:rsidRDefault="007E5AB6"/>
              </w:txbxContent>
            </v:textbox>
            <w10:wrap anchorx="page" anchory="page"/>
          </v:shape>
        </w:pict>
      </w:r>
      <w:r>
        <w:rPr>
          <w:rFonts w:ascii="Calibri" w:eastAsia="Calibri" w:hAnsi="Calibri" w:cs="Calibri"/>
          <w:spacing w:val="-2"/>
          <w:sz w:val="22"/>
          <w:szCs w:val="22"/>
        </w:rPr>
        <w:t>5.</w:t>
      </w:r>
    </w:p>
    <w:p w14:paraId="79597C1F" w14:textId="77777777" w:rsidR="007E5AB6" w:rsidRDefault="00000000">
      <w:pPr>
        <w:spacing w:before="57" w:line="259" w:lineRule="auto"/>
        <w:ind w:left="481" w:right="68" w:hanging="360"/>
        <w:rPr>
          <w:rFonts w:ascii="Calibri" w:eastAsia="Calibri" w:hAnsi="Calibri" w:cs="Calibri"/>
          <w:sz w:val="22"/>
          <w:szCs w:val="22"/>
        </w:rPr>
      </w:pPr>
      <w:r>
        <w:lastRenderedPageBreak/>
        <w:pict w14:anchorId="79597C39">
          <v:group id="_x0000_s2050" style="position:absolute;left:0;text-align:left;margin-left:102.25pt;margin-top:100.75pt;width:427.05pt;height:42.35pt;z-index:-251649536;mso-position-horizontal-relative:page;mso-position-vertical-relative:page" coordorigin="2045,2015" coordsize="8541,847">
            <v:shape id="_x0000_s2055" style="position:absolute;left:2056;top:2026;width:8519;height:0" coordorigin="2056,2026" coordsize="8519,0" path="m2056,2026r8519,e" filled="f" strokeweight=".6pt">
              <v:path arrowok="t"/>
            </v:shape>
            <v:shape id="_x0000_s2054" style="position:absolute;left:2056;top:2306;width:8519;height:0" coordorigin="2056,2306" coordsize="8519,0" path="m2056,2306r8519,e" filled="f" strokeweight=".6pt">
              <v:path arrowok="t"/>
            </v:shape>
            <v:shape id="_x0000_s2053" style="position:absolute;left:2051;top:2021;width:0;height:835" coordorigin="2051,2021" coordsize="0,835" path="m2051,2021r,835e" filled="f" strokeweight=".6pt">
              <v:path arrowok="t"/>
            </v:shape>
            <v:shape id="_x0000_s2052" style="position:absolute;left:2056;top:2851;width:8519;height:0" coordorigin="2056,2851" coordsize="8519,0" path="m2056,2851r8519,e" filled="f" strokeweight=".6pt">
              <v:path arrowok="t"/>
            </v:shape>
            <v:shape id="_x0000_s2051" style="position:absolute;left:10580;top:2021;width:0;height:835" coordorigin="10580,2021" coordsize="0,835" path="m10580,2021r,835e" filled="f" strokeweight=".6pt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spacing w:val="-2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 xml:space="preserve">.  </w:t>
      </w:r>
      <w:r>
        <w:rPr>
          <w:rFonts w:ascii="Calibri" w:eastAsia="Calibri" w:hAnsi="Calibri" w:cs="Calibri"/>
          <w:spacing w:val="46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ika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as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5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Ko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4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2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an</w:t>
      </w:r>
      <w:proofErr w:type="spellEnd"/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proofErr w:type="spellEnd"/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mene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proofErr w:type="spellEnd"/>
      <w:r>
        <w:rPr>
          <w:rFonts w:ascii="Calibri" w:eastAsia="Calibri" w:hAnsi="Calibri" w:cs="Calibri"/>
          <w:spacing w:val="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 xml:space="preserve">t </w:t>
      </w:r>
      <w:proofErr w:type="spellStart"/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le.</w:t>
      </w:r>
    </w:p>
    <w:p w14:paraId="79597C20" w14:textId="77777777" w:rsidR="007E5AB6" w:rsidRDefault="00000000">
      <w:pPr>
        <w:spacing w:before="14"/>
        <w:ind w:left="481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Ja</w:t>
      </w:r>
      <w:r>
        <w:rPr>
          <w:rFonts w:ascii="Calibri" w:eastAsia="Calibri" w:hAnsi="Calibri" w:cs="Calibri"/>
          <w:spacing w:val="-3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sectPr w:rsidR="007E5AB6">
      <w:headerReference w:type="default" r:id="rId43"/>
      <w:pgSz w:w="11920" w:h="16840"/>
      <w:pgMar w:top="13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AE999" w14:textId="77777777" w:rsidR="00D57748" w:rsidRDefault="00D57748">
      <w:r>
        <w:separator/>
      </w:r>
    </w:p>
  </w:endnote>
  <w:endnote w:type="continuationSeparator" w:id="0">
    <w:p w14:paraId="7D7DE3B3" w14:textId="77777777" w:rsidR="00D57748" w:rsidRDefault="00D57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8E2D49" w14:textId="77777777" w:rsidR="00D57748" w:rsidRDefault="00D57748">
      <w:r>
        <w:separator/>
      </w:r>
    </w:p>
  </w:footnote>
  <w:footnote w:type="continuationSeparator" w:id="0">
    <w:p w14:paraId="45333F79" w14:textId="77777777" w:rsidR="00D57748" w:rsidRDefault="00D57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A" w14:textId="77777777" w:rsidR="007E5AB6" w:rsidRDefault="00000000">
    <w:pPr>
      <w:spacing w:line="200" w:lineRule="exact"/>
    </w:pPr>
    <w:r>
      <w:pict w14:anchorId="79597C4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.05pt;margin-top:73.3pt;width:247.9pt;height:13pt;z-index:-251659264;mso-position-horizontal-relative:page;mso-position-vertical-relative:page" filled="f" stroked="f">
          <v:textbox style="mso-next-textbox:#_x0000_s1026" inset="0,0,0,0">
            <w:txbxContent>
              <w:p w14:paraId="79597C8F" w14:textId="77777777" w:rsidR="007E5AB6" w:rsidRDefault="00000000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4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.  </w:t>
                </w:r>
                <w:r>
                  <w:rPr>
                    <w:rFonts w:ascii="Calibri" w:eastAsia="Calibri" w:hAnsi="Calibri" w:cs="Calibri"/>
                    <w:spacing w:val="46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H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s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il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da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r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</w:t>
                </w:r>
                <w:proofErr w:type="spellEnd"/>
                <w:r>
                  <w:rPr>
                    <w:rFonts w:ascii="Calibri" w:eastAsia="Calibri" w:hAnsi="Calibri" w:cs="Calibri"/>
                    <w:spacing w:val="5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n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h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d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a </w:t>
                </w:r>
                <w:proofErr w:type="spellStart"/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spacing w:val="4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kah</w:t>
                </w:r>
                <w:proofErr w:type="spellEnd"/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ke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proofErr w:type="spellEnd"/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ah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B" w14:textId="77777777" w:rsidR="007E5AB6" w:rsidRDefault="00000000">
    <w:pPr>
      <w:spacing w:line="200" w:lineRule="exact"/>
    </w:pPr>
    <w:r>
      <w:pict w14:anchorId="79597C4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9.05pt;margin-top:73.3pt;width:213.65pt;height:13pt;z-index:-251658240;mso-position-horizontal-relative:page;mso-position-vertical-relative:page" filled="f" stroked="f">
          <v:textbox inset="0,0,0,0">
            <w:txbxContent>
              <w:p w14:paraId="79597C90" w14:textId="77777777" w:rsidR="007E5AB6" w:rsidRDefault="00000000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3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.  </w:t>
                </w:r>
                <w:r>
                  <w:rPr>
                    <w:rFonts w:ascii="Calibri" w:eastAsia="Calibri" w:hAnsi="Calibri" w:cs="Calibri"/>
                    <w:spacing w:val="46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U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b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h 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as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s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gg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proofErr w:type="spellEnd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en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>j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</w:t>
                </w:r>
                <w:proofErr w:type="spellEnd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s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epe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r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</w:t>
                </w:r>
                <w:proofErr w:type="spellEnd"/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b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r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ikut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C" w14:textId="77777777" w:rsidR="007E5AB6" w:rsidRDefault="007E5AB6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D" w14:textId="77777777" w:rsidR="007E5AB6" w:rsidRDefault="007E5AB6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E" w14:textId="77777777" w:rsidR="007E5AB6" w:rsidRDefault="007E5AB6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97C3F" w14:textId="77777777" w:rsidR="007E5AB6" w:rsidRDefault="007E5AB6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9A76E6"/>
    <w:multiLevelType w:val="multilevel"/>
    <w:tmpl w:val="4DD2E3F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295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14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AB6"/>
    <w:rsid w:val="000A49AD"/>
    <w:rsid w:val="00203FF1"/>
    <w:rsid w:val="0038229A"/>
    <w:rsid w:val="004106C2"/>
    <w:rsid w:val="00410840"/>
    <w:rsid w:val="007A5B14"/>
    <w:rsid w:val="007E5AB6"/>
    <w:rsid w:val="007F6169"/>
    <w:rsid w:val="00987E1E"/>
    <w:rsid w:val="00A05272"/>
    <w:rsid w:val="00BD0EA9"/>
    <w:rsid w:val="00D57748"/>
    <w:rsid w:val="00EC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8"/>
    <o:shapelayout v:ext="edit">
      <o:idmap v:ext="edit" data="2"/>
    </o:shapelayout>
  </w:shapeDefaults>
  <w:decimalSymbol w:val=","/>
  <w:listSeparator w:val=";"/>
  <w14:docId w14:val="7959799C"/>
  <w15:docId w15:val="{DB2FC15F-D1A7-42BC-817C-6FE2719D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4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image" Target="media/image28.png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3.jpeg"/><Relationship Id="rId35" Type="http://schemas.openxmlformats.org/officeDocument/2006/relationships/image" Target="media/image26.png"/><Relationship Id="rId43" Type="http://schemas.openxmlformats.org/officeDocument/2006/relationships/header" Target="header6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20" Type="http://schemas.openxmlformats.org/officeDocument/2006/relationships/image" Target="media/image14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1649</Words>
  <Characters>9405</Characters>
  <Application>Microsoft Office Word</Application>
  <DocSecurity>0</DocSecurity>
  <Lines>78</Lines>
  <Paragraphs>22</Paragraphs>
  <ScaleCrop>false</ScaleCrop>
  <Company/>
  <LinksUpToDate>false</LinksUpToDate>
  <CharactersWithSpaces>11032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Dhanisa Putri</cp:lastModifiedBy>
  <cp:revision>11</cp:revision>
  <dcterms:created xsi:type="dcterms:W3CDTF">2024-09-13T01:11:00Z</dcterms:created>
  <dcterms:modified xsi:type="dcterms:W3CDTF">2024-09-13T01:50:00Z</dcterms:modified>
</cp:coreProperties>
</file>